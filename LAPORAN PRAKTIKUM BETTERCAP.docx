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30133" w14:textId="77777777" w:rsidR="00672F56" w:rsidRPr="00B809C6" w:rsidRDefault="00672F56" w:rsidP="00672F56">
      <w:pPr>
        <w:spacing w:after="160"/>
        <w:jc w:val="center"/>
        <w:rPr>
          <w:b/>
          <w:color w:val="000000"/>
          <w:sz w:val="36"/>
          <w:szCs w:val="36"/>
          <w:lang w:val="en-GB"/>
        </w:rPr>
      </w:pPr>
      <w:r w:rsidRPr="00B809C6">
        <w:rPr>
          <w:b/>
          <w:color w:val="000000"/>
          <w:sz w:val="36"/>
          <w:szCs w:val="36"/>
          <w:lang w:val="en-GB"/>
        </w:rPr>
        <w:t xml:space="preserve">LAPORAN PRAKTIKUM </w:t>
      </w:r>
    </w:p>
    <w:p w14:paraId="2BC1D945" w14:textId="77777777" w:rsidR="00672F56" w:rsidRPr="00094A6B" w:rsidRDefault="00672F56" w:rsidP="00672F56">
      <w:pPr>
        <w:spacing w:line="360" w:lineRule="auto"/>
        <w:jc w:val="center"/>
        <w:rPr>
          <w:b/>
          <w:color w:val="000000"/>
          <w:sz w:val="28"/>
          <w:szCs w:val="28"/>
        </w:rPr>
      </w:pPr>
      <w:r w:rsidRPr="00B809C6">
        <w:rPr>
          <w:b/>
          <w:color w:val="000000"/>
          <w:sz w:val="32"/>
          <w:szCs w:val="32"/>
        </w:rPr>
        <w:t xml:space="preserve"> </w:t>
      </w:r>
      <w:r>
        <w:rPr>
          <w:b/>
          <w:color w:val="000000"/>
          <w:sz w:val="28"/>
          <w:szCs w:val="28"/>
        </w:rPr>
        <w:t>BETTERCAP</w:t>
      </w:r>
    </w:p>
    <w:p w14:paraId="46B8FA71" w14:textId="77777777" w:rsidR="00672F56" w:rsidRPr="00B809C6" w:rsidRDefault="00672F56" w:rsidP="00672F56">
      <w:pPr>
        <w:spacing w:after="160"/>
        <w:rPr>
          <w:b/>
          <w:color w:val="000000"/>
          <w:sz w:val="28"/>
          <w:szCs w:val="28"/>
          <w:lang w:val="id-ID"/>
        </w:rPr>
      </w:pPr>
    </w:p>
    <w:p w14:paraId="416C9ABD" w14:textId="77777777" w:rsidR="00672F56" w:rsidRPr="00B809C6" w:rsidRDefault="00672F56" w:rsidP="00672F56">
      <w:pPr>
        <w:spacing w:after="160" w:line="259" w:lineRule="auto"/>
        <w:jc w:val="center"/>
        <w:rPr>
          <w:b/>
          <w:color w:val="000000"/>
          <w:sz w:val="32"/>
          <w:szCs w:val="32"/>
          <w:lang w:val="en-GB"/>
        </w:rPr>
      </w:pPr>
      <w:r w:rsidRPr="00B809C6">
        <w:rPr>
          <w:b/>
          <w:noProof/>
          <w:color w:val="000000"/>
          <w:sz w:val="32"/>
          <w:szCs w:val="32"/>
          <w:lang w:val="en-GB"/>
        </w:rPr>
        <w:drawing>
          <wp:inline distT="0" distB="0" distL="0" distR="0" wp14:anchorId="016E157C" wp14:editId="773AEB78">
            <wp:extent cx="2394999" cy="22687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4498" cy="2277746"/>
                    </a:xfrm>
                    <a:prstGeom prst="rect">
                      <a:avLst/>
                    </a:prstGeom>
                  </pic:spPr>
                </pic:pic>
              </a:graphicData>
            </a:graphic>
          </wp:inline>
        </w:drawing>
      </w:r>
    </w:p>
    <w:p w14:paraId="7E792EC1" w14:textId="77777777" w:rsidR="00672F56" w:rsidRPr="00094A6B" w:rsidRDefault="00672F56" w:rsidP="00672F56">
      <w:pPr>
        <w:spacing w:after="160" w:line="259" w:lineRule="auto"/>
        <w:jc w:val="center"/>
        <w:rPr>
          <w:b/>
          <w:color w:val="000000"/>
          <w:sz w:val="32"/>
          <w:szCs w:val="32"/>
          <w:lang w:val="en-GB"/>
        </w:rPr>
      </w:pPr>
    </w:p>
    <w:p w14:paraId="0A03AA1D" w14:textId="77777777" w:rsidR="00672F56" w:rsidRPr="00094A6B" w:rsidRDefault="00672F56" w:rsidP="00672F56">
      <w:pPr>
        <w:spacing w:after="160" w:line="360" w:lineRule="auto"/>
        <w:jc w:val="center"/>
        <w:rPr>
          <w:rFonts w:eastAsia="Calibri"/>
          <w:b/>
          <w:color w:val="000000"/>
          <w:sz w:val="24"/>
          <w:szCs w:val="24"/>
        </w:rPr>
      </w:pPr>
      <w:r w:rsidRPr="00094A6B">
        <w:rPr>
          <w:rFonts w:eastAsia="Calibri"/>
          <w:b/>
          <w:color w:val="000000"/>
          <w:sz w:val="24"/>
          <w:szCs w:val="24"/>
        </w:rPr>
        <w:t>DISUSUN OLEH :</w:t>
      </w:r>
    </w:p>
    <w:p w14:paraId="49A1C1B9" w14:textId="00CC120B" w:rsidR="00672F56" w:rsidRPr="00B809C6" w:rsidRDefault="00672F56" w:rsidP="00672F56">
      <w:pPr>
        <w:spacing w:line="360" w:lineRule="auto"/>
        <w:ind w:left="720" w:firstLine="720"/>
        <w:rPr>
          <w:sz w:val="24"/>
          <w:szCs w:val="24"/>
        </w:rPr>
      </w:pPr>
      <w:r w:rsidRPr="00B809C6">
        <w:rPr>
          <w:sz w:val="24"/>
          <w:szCs w:val="24"/>
        </w:rPr>
        <w:t>Nama</w:t>
      </w:r>
      <w:r w:rsidRPr="00B809C6">
        <w:rPr>
          <w:sz w:val="24"/>
          <w:szCs w:val="24"/>
        </w:rPr>
        <w:tab/>
      </w:r>
      <w:r w:rsidRPr="00B809C6">
        <w:rPr>
          <w:sz w:val="24"/>
          <w:szCs w:val="24"/>
        </w:rPr>
        <w:tab/>
      </w:r>
      <w:r w:rsidRPr="00B809C6">
        <w:rPr>
          <w:sz w:val="24"/>
          <w:szCs w:val="24"/>
        </w:rPr>
        <w:tab/>
        <w:t xml:space="preserve">: </w:t>
      </w:r>
      <w:r w:rsidR="001F038B">
        <w:rPr>
          <w:sz w:val="24"/>
          <w:szCs w:val="24"/>
        </w:rPr>
        <w:t>Diki Candra</w:t>
      </w:r>
    </w:p>
    <w:p w14:paraId="5D91AFF8" w14:textId="3F11F51D" w:rsidR="00672F56" w:rsidRPr="00B809C6" w:rsidRDefault="00672F56" w:rsidP="00672F56">
      <w:pPr>
        <w:spacing w:line="360" w:lineRule="auto"/>
        <w:ind w:left="720" w:firstLine="720"/>
        <w:rPr>
          <w:sz w:val="24"/>
          <w:szCs w:val="24"/>
        </w:rPr>
      </w:pPr>
      <w:r w:rsidRPr="00B809C6">
        <w:rPr>
          <w:sz w:val="24"/>
          <w:szCs w:val="24"/>
        </w:rPr>
        <w:t>Nim</w:t>
      </w:r>
      <w:r w:rsidRPr="00B809C6">
        <w:rPr>
          <w:sz w:val="24"/>
          <w:szCs w:val="24"/>
        </w:rPr>
        <w:tab/>
      </w:r>
      <w:r w:rsidRPr="00B809C6">
        <w:rPr>
          <w:sz w:val="24"/>
          <w:szCs w:val="24"/>
        </w:rPr>
        <w:tab/>
      </w:r>
      <w:r w:rsidRPr="00B809C6">
        <w:rPr>
          <w:sz w:val="24"/>
          <w:szCs w:val="24"/>
        </w:rPr>
        <w:tab/>
        <w:t>: 20229034300</w:t>
      </w:r>
      <w:r w:rsidR="001F038B">
        <w:rPr>
          <w:sz w:val="24"/>
          <w:szCs w:val="24"/>
        </w:rPr>
        <w:t>10</w:t>
      </w:r>
    </w:p>
    <w:p w14:paraId="3918AE29" w14:textId="77777777" w:rsidR="00672F56" w:rsidRPr="00B809C6" w:rsidRDefault="00672F56" w:rsidP="00672F56">
      <w:pPr>
        <w:spacing w:line="360" w:lineRule="auto"/>
        <w:rPr>
          <w:sz w:val="24"/>
          <w:szCs w:val="24"/>
        </w:rPr>
      </w:pPr>
      <w:r w:rsidRPr="00B809C6">
        <w:rPr>
          <w:sz w:val="24"/>
          <w:szCs w:val="24"/>
        </w:rPr>
        <w:tab/>
      </w:r>
      <w:r w:rsidRPr="00B809C6">
        <w:rPr>
          <w:sz w:val="24"/>
          <w:szCs w:val="24"/>
        </w:rPr>
        <w:tab/>
        <w:t>Kelas</w:t>
      </w:r>
      <w:r w:rsidRPr="00B809C6">
        <w:rPr>
          <w:sz w:val="24"/>
          <w:szCs w:val="24"/>
        </w:rPr>
        <w:tab/>
      </w:r>
      <w:r w:rsidRPr="00B809C6">
        <w:rPr>
          <w:sz w:val="24"/>
          <w:szCs w:val="24"/>
        </w:rPr>
        <w:tab/>
      </w:r>
      <w:r w:rsidRPr="00B809C6">
        <w:rPr>
          <w:sz w:val="24"/>
          <w:szCs w:val="24"/>
        </w:rPr>
        <w:tab/>
        <w:t xml:space="preserve">: TRKJ </w:t>
      </w:r>
      <w:r>
        <w:rPr>
          <w:sz w:val="24"/>
          <w:szCs w:val="24"/>
        </w:rPr>
        <w:t>2</w:t>
      </w:r>
      <w:r w:rsidRPr="00B809C6">
        <w:rPr>
          <w:sz w:val="24"/>
          <w:szCs w:val="24"/>
        </w:rPr>
        <w:t>B</w:t>
      </w:r>
    </w:p>
    <w:p w14:paraId="02DE3869" w14:textId="77777777" w:rsidR="00672F56" w:rsidRPr="00B809C6" w:rsidRDefault="00672F56" w:rsidP="00672F56">
      <w:pPr>
        <w:spacing w:line="360" w:lineRule="auto"/>
        <w:ind w:left="720" w:firstLine="720"/>
        <w:rPr>
          <w:sz w:val="24"/>
          <w:szCs w:val="24"/>
        </w:rPr>
      </w:pPr>
      <w:r w:rsidRPr="00B809C6">
        <w:rPr>
          <w:sz w:val="24"/>
          <w:szCs w:val="24"/>
        </w:rPr>
        <w:t>Jurusan</w:t>
      </w:r>
      <w:r w:rsidRPr="00B809C6">
        <w:rPr>
          <w:sz w:val="24"/>
          <w:szCs w:val="24"/>
        </w:rPr>
        <w:tab/>
      </w:r>
      <w:r w:rsidRPr="00B809C6">
        <w:rPr>
          <w:sz w:val="24"/>
          <w:szCs w:val="24"/>
        </w:rPr>
        <w:tab/>
        <w:t>: Teknologi Informasi dan Komputer</w:t>
      </w:r>
    </w:p>
    <w:p w14:paraId="2226BBA2" w14:textId="77777777" w:rsidR="00672F56" w:rsidRPr="00B809C6" w:rsidRDefault="00672F56" w:rsidP="00672F56">
      <w:pPr>
        <w:spacing w:line="360" w:lineRule="auto"/>
        <w:ind w:left="2880" w:hanging="1440"/>
        <w:rPr>
          <w:sz w:val="24"/>
          <w:szCs w:val="24"/>
        </w:rPr>
      </w:pPr>
      <w:r w:rsidRPr="00B809C6">
        <w:rPr>
          <w:sz w:val="24"/>
          <w:szCs w:val="24"/>
        </w:rPr>
        <w:t>Program Studi</w:t>
      </w:r>
      <w:r w:rsidRPr="00B809C6">
        <w:rPr>
          <w:sz w:val="24"/>
          <w:szCs w:val="24"/>
        </w:rPr>
        <w:tab/>
      </w:r>
      <w:r w:rsidRPr="00B809C6">
        <w:rPr>
          <w:sz w:val="24"/>
          <w:szCs w:val="24"/>
        </w:rPr>
        <w:tab/>
        <w:t>: Teknologi Rekayasa Komputer Jaringan</w:t>
      </w:r>
    </w:p>
    <w:p w14:paraId="42F90521" w14:textId="77777777" w:rsidR="00672F56" w:rsidRPr="00094A6B" w:rsidRDefault="00672F56" w:rsidP="00672F56">
      <w:pPr>
        <w:spacing w:line="360" w:lineRule="auto"/>
        <w:ind w:left="720" w:firstLine="720"/>
        <w:rPr>
          <w:sz w:val="24"/>
          <w:szCs w:val="24"/>
        </w:rPr>
      </w:pPr>
      <w:r w:rsidRPr="00B809C6">
        <w:rPr>
          <w:sz w:val="24"/>
          <w:szCs w:val="24"/>
        </w:rPr>
        <w:t>Dosen Pe</w:t>
      </w:r>
      <w:r>
        <w:rPr>
          <w:sz w:val="24"/>
          <w:szCs w:val="24"/>
        </w:rPr>
        <w:t>ngajar</w:t>
      </w:r>
      <w:r w:rsidRPr="00B809C6">
        <w:rPr>
          <w:sz w:val="24"/>
          <w:szCs w:val="24"/>
        </w:rPr>
        <w:t xml:space="preserve">  </w:t>
      </w:r>
      <w:r w:rsidRPr="00B809C6">
        <w:rPr>
          <w:sz w:val="24"/>
          <w:szCs w:val="24"/>
        </w:rPr>
        <w:tab/>
        <w:t xml:space="preserve">: </w:t>
      </w:r>
      <w:r>
        <w:rPr>
          <w:sz w:val="24"/>
          <w:szCs w:val="24"/>
        </w:rPr>
        <w:t>Atthariq, SST.,M.T.</w:t>
      </w:r>
    </w:p>
    <w:p w14:paraId="66469435" w14:textId="77777777" w:rsidR="00672F56" w:rsidRPr="00B809C6" w:rsidRDefault="00672F56" w:rsidP="00672F56">
      <w:pPr>
        <w:spacing w:line="259" w:lineRule="auto"/>
        <w:jc w:val="center"/>
        <w:rPr>
          <w:sz w:val="28"/>
          <w:szCs w:val="28"/>
          <w:lang w:val="en-GB"/>
        </w:rPr>
      </w:pPr>
    </w:p>
    <w:p w14:paraId="3CB0B18F" w14:textId="77777777" w:rsidR="00672F56" w:rsidRDefault="00672F56" w:rsidP="00672F56">
      <w:pPr>
        <w:spacing w:line="259" w:lineRule="auto"/>
        <w:jc w:val="center"/>
        <w:rPr>
          <w:sz w:val="28"/>
          <w:szCs w:val="28"/>
          <w:lang w:val="en-GB"/>
        </w:rPr>
      </w:pPr>
    </w:p>
    <w:p w14:paraId="6198A1E6" w14:textId="77777777" w:rsidR="00672F56" w:rsidRDefault="00672F56" w:rsidP="00672F56">
      <w:pPr>
        <w:spacing w:line="259" w:lineRule="auto"/>
        <w:jc w:val="center"/>
        <w:rPr>
          <w:sz w:val="28"/>
          <w:szCs w:val="28"/>
          <w:lang w:val="en-GB"/>
        </w:rPr>
      </w:pPr>
    </w:p>
    <w:p w14:paraId="3787E46C" w14:textId="77777777" w:rsidR="00672F56" w:rsidRDefault="00672F56" w:rsidP="00672F56">
      <w:pPr>
        <w:spacing w:line="259" w:lineRule="auto"/>
        <w:jc w:val="center"/>
        <w:rPr>
          <w:sz w:val="28"/>
          <w:szCs w:val="28"/>
          <w:lang w:val="en-GB"/>
        </w:rPr>
      </w:pPr>
    </w:p>
    <w:p w14:paraId="7352E457" w14:textId="77777777" w:rsidR="00672F56" w:rsidRPr="00B809C6" w:rsidRDefault="00672F56" w:rsidP="00672F56">
      <w:pPr>
        <w:spacing w:line="259" w:lineRule="auto"/>
        <w:jc w:val="center"/>
        <w:rPr>
          <w:sz w:val="28"/>
          <w:szCs w:val="28"/>
          <w:lang w:val="en-GB"/>
        </w:rPr>
      </w:pPr>
    </w:p>
    <w:p w14:paraId="4E0EC707" w14:textId="77777777" w:rsidR="00672F56" w:rsidRPr="00B809C6" w:rsidRDefault="00672F56" w:rsidP="00672F56">
      <w:pPr>
        <w:spacing w:line="259" w:lineRule="auto"/>
        <w:jc w:val="center"/>
        <w:rPr>
          <w:sz w:val="28"/>
          <w:szCs w:val="28"/>
          <w:lang w:val="en-GB"/>
        </w:rPr>
      </w:pPr>
    </w:p>
    <w:p w14:paraId="27F64743" w14:textId="77777777" w:rsidR="00672F56" w:rsidRPr="00B809C6" w:rsidRDefault="00672F56" w:rsidP="00672F56">
      <w:pPr>
        <w:spacing w:line="259" w:lineRule="auto"/>
        <w:jc w:val="center"/>
        <w:rPr>
          <w:sz w:val="28"/>
          <w:szCs w:val="28"/>
          <w:lang w:val="en-GB"/>
        </w:rPr>
      </w:pPr>
    </w:p>
    <w:p w14:paraId="2E18A883" w14:textId="77777777" w:rsidR="00672F56" w:rsidRPr="00B809C6" w:rsidRDefault="00672F56" w:rsidP="00672F56">
      <w:pPr>
        <w:spacing w:line="360" w:lineRule="auto"/>
        <w:jc w:val="center"/>
        <w:rPr>
          <w:b/>
          <w:sz w:val="28"/>
          <w:szCs w:val="28"/>
          <w:lang w:val="en-GB"/>
        </w:rPr>
      </w:pPr>
      <w:r w:rsidRPr="00B809C6">
        <w:rPr>
          <w:b/>
          <w:sz w:val="28"/>
          <w:szCs w:val="28"/>
          <w:lang w:val="en-GB"/>
        </w:rPr>
        <w:t>JURUSAN TEKNOLOGI INFORMASI DAN KOMUNIKASI</w:t>
      </w:r>
    </w:p>
    <w:p w14:paraId="030574E6" w14:textId="77777777" w:rsidR="00672F56" w:rsidRPr="00B809C6" w:rsidRDefault="00672F56" w:rsidP="00672F56">
      <w:pPr>
        <w:spacing w:line="360" w:lineRule="auto"/>
        <w:jc w:val="center"/>
        <w:rPr>
          <w:b/>
          <w:sz w:val="28"/>
          <w:szCs w:val="28"/>
          <w:lang w:val="en-GB"/>
        </w:rPr>
      </w:pPr>
      <w:r w:rsidRPr="00B809C6">
        <w:rPr>
          <w:b/>
          <w:sz w:val="28"/>
          <w:szCs w:val="28"/>
          <w:lang w:val="en-GB"/>
        </w:rPr>
        <w:t>PRODI TEKNOLOGI REKAYASA KOMPUTER DAN JARINGAN</w:t>
      </w:r>
    </w:p>
    <w:p w14:paraId="03623DBA" w14:textId="77777777" w:rsidR="00672F56" w:rsidRPr="00B809C6" w:rsidRDefault="00672F56" w:rsidP="00672F56">
      <w:pPr>
        <w:spacing w:line="360" w:lineRule="auto"/>
        <w:jc w:val="center"/>
        <w:rPr>
          <w:b/>
          <w:sz w:val="28"/>
          <w:szCs w:val="28"/>
          <w:lang w:val="en-GB"/>
        </w:rPr>
      </w:pPr>
      <w:r w:rsidRPr="00B809C6">
        <w:rPr>
          <w:b/>
          <w:sz w:val="28"/>
          <w:szCs w:val="28"/>
          <w:lang w:val="en-GB"/>
        </w:rPr>
        <w:t>POLITEKNIK NEGERI LHOKSEUMAWE</w:t>
      </w:r>
    </w:p>
    <w:p w14:paraId="6AE6B574" w14:textId="2A59EC32" w:rsidR="00672F56" w:rsidRPr="00B809C6" w:rsidRDefault="00672F56" w:rsidP="00672F56">
      <w:pPr>
        <w:spacing w:line="360" w:lineRule="auto"/>
        <w:jc w:val="center"/>
        <w:rPr>
          <w:b/>
          <w:sz w:val="28"/>
          <w:szCs w:val="28"/>
          <w:lang w:val="en-GB"/>
        </w:rPr>
      </w:pPr>
      <w:r w:rsidRPr="00B809C6">
        <w:rPr>
          <w:b/>
          <w:sz w:val="28"/>
          <w:szCs w:val="28"/>
          <w:lang w:val="en-GB"/>
        </w:rPr>
        <w:t xml:space="preserve">TAHUN </w:t>
      </w:r>
      <w:r w:rsidR="009F5A96">
        <w:rPr>
          <w:b/>
          <w:sz w:val="28"/>
          <w:szCs w:val="28"/>
          <w:lang w:val="en-GB"/>
        </w:rPr>
        <w:t>2023</w:t>
      </w:r>
    </w:p>
    <w:p w14:paraId="2FCC0C68" w14:textId="77777777" w:rsidR="00672F56" w:rsidRDefault="00672F56" w:rsidP="00672F56">
      <w:pPr>
        <w:pStyle w:val="BodyText"/>
        <w:rPr>
          <w:b/>
          <w:sz w:val="20"/>
        </w:rPr>
      </w:pPr>
    </w:p>
    <w:p w14:paraId="4204C447" w14:textId="77777777" w:rsidR="00672F56" w:rsidRDefault="00672F56" w:rsidP="00672F56">
      <w:pPr>
        <w:pStyle w:val="BodyText"/>
        <w:rPr>
          <w:b/>
          <w:sz w:val="20"/>
        </w:rPr>
      </w:pPr>
    </w:p>
    <w:p w14:paraId="0599466F" w14:textId="77777777" w:rsidR="00672F56" w:rsidRDefault="00672F56" w:rsidP="00672F56">
      <w:pPr>
        <w:rPr>
          <w:sz w:val="23"/>
        </w:rPr>
        <w:sectPr w:rsidR="00672F56" w:rsidSect="00672F56">
          <w:pgSz w:w="11910" w:h="16850"/>
          <w:pgMar w:top="1598" w:right="677" w:bottom="274" w:left="1627" w:header="720" w:footer="720" w:gutter="0"/>
          <w:cols w:space="720"/>
        </w:sectPr>
      </w:pPr>
    </w:p>
    <w:p w14:paraId="642FB9D5" w14:textId="77777777" w:rsidR="00672F56" w:rsidRDefault="00672F56" w:rsidP="00672F56">
      <w:pPr>
        <w:spacing w:line="254" w:lineRule="exact"/>
        <w:rPr>
          <w:sz w:val="24"/>
        </w:rPr>
      </w:pPr>
    </w:p>
    <w:p w14:paraId="15F91259" w14:textId="77777777" w:rsidR="00672F56" w:rsidRDefault="00672F56" w:rsidP="00672F56">
      <w:pPr>
        <w:spacing w:line="259" w:lineRule="auto"/>
        <w:jc w:val="center"/>
        <w:rPr>
          <w:b/>
          <w:sz w:val="28"/>
          <w:szCs w:val="28"/>
          <w:lang w:val="en-GB"/>
        </w:rPr>
      </w:pPr>
      <w:r w:rsidRPr="00B809C6">
        <w:rPr>
          <w:b/>
          <w:sz w:val="28"/>
          <w:szCs w:val="28"/>
          <w:lang w:val="en-GB"/>
        </w:rPr>
        <w:t>LEMBARAN PENGESAHAN</w:t>
      </w:r>
    </w:p>
    <w:p w14:paraId="0F419E60" w14:textId="77777777" w:rsidR="00672F56" w:rsidRPr="00B809C6" w:rsidRDefault="00672F56" w:rsidP="00672F56">
      <w:pPr>
        <w:spacing w:line="259" w:lineRule="auto"/>
        <w:jc w:val="center"/>
        <w:rPr>
          <w:b/>
          <w:sz w:val="28"/>
          <w:szCs w:val="28"/>
          <w:lang w:val="en-GB"/>
        </w:rPr>
      </w:pPr>
    </w:p>
    <w:p w14:paraId="63658BA2" w14:textId="77777777" w:rsidR="00672F56" w:rsidRPr="00B809C6" w:rsidRDefault="00672F56" w:rsidP="00672F56">
      <w:pPr>
        <w:spacing w:after="160" w:line="259" w:lineRule="auto"/>
        <w:rPr>
          <w:sz w:val="24"/>
          <w:szCs w:val="24"/>
        </w:rPr>
      </w:pPr>
    </w:p>
    <w:p w14:paraId="49AABFFC" w14:textId="77777777" w:rsidR="00672F56" w:rsidRPr="00B809C6" w:rsidRDefault="00672F56" w:rsidP="00672F56">
      <w:pPr>
        <w:spacing w:after="160" w:line="259" w:lineRule="auto"/>
        <w:jc w:val="both"/>
        <w:rPr>
          <w:sz w:val="24"/>
          <w:szCs w:val="24"/>
        </w:rPr>
      </w:pPr>
      <w:r w:rsidRPr="00B809C6">
        <w:rPr>
          <w:sz w:val="24"/>
          <w:szCs w:val="24"/>
        </w:rPr>
        <w:t>Laporan Yang Berjudul</w:t>
      </w:r>
      <w:r w:rsidRPr="00B809C6">
        <w:rPr>
          <w:sz w:val="24"/>
          <w:szCs w:val="24"/>
        </w:rPr>
        <w:tab/>
        <w:t>:</w:t>
      </w:r>
      <w:r>
        <w:rPr>
          <w:sz w:val="24"/>
          <w:szCs w:val="24"/>
        </w:rPr>
        <w:t xml:space="preserve"> Bettercap</w:t>
      </w:r>
    </w:p>
    <w:p w14:paraId="3694033C" w14:textId="49CB95B9" w:rsidR="00672F56" w:rsidRPr="00B809C6" w:rsidRDefault="00672F56" w:rsidP="00672F56">
      <w:pPr>
        <w:spacing w:after="160" w:line="259" w:lineRule="auto"/>
        <w:rPr>
          <w:sz w:val="24"/>
          <w:szCs w:val="24"/>
        </w:rPr>
      </w:pPr>
      <w:r w:rsidRPr="00B809C6">
        <w:rPr>
          <w:sz w:val="24"/>
          <w:szCs w:val="24"/>
        </w:rPr>
        <w:t xml:space="preserve">Disusun Oleh </w:t>
      </w:r>
      <w:r w:rsidRPr="00B809C6">
        <w:rPr>
          <w:sz w:val="24"/>
          <w:szCs w:val="24"/>
        </w:rPr>
        <w:tab/>
      </w:r>
      <w:r w:rsidRPr="00B809C6">
        <w:rPr>
          <w:sz w:val="24"/>
          <w:szCs w:val="24"/>
        </w:rPr>
        <w:tab/>
      </w:r>
      <w:r w:rsidRPr="00B809C6">
        <w:rPr>
          <w:sz w:val="24"/>
          <w:szCs w:val="24"/>
        </w:rPr>
        <w:tab/>
        <w:t>:</w:t>
      </w:r>
      <w:r w:rsidRPr="00B809C6">
        <w:rPr>
          <w:sz w:val="24"/>
          <w:szCs w:val="24"/>
          <w:lang w:val="id-ID"/>
        </w:rPr>
        <w:t xml:space="preserve"> </w:t>
      </w:r>
      <w:r w:rsidR="001F038B">
        <w:rPr>
          <w:sz w:val="24"/>
          <w:szCs w:val="24"/>
        </w:rPr>
        <w:t>Diki Candra</w:t>
      </w:r>
    </w:p>
    <w:p w14:paraId="674CE2B8" w14:textId="67EB8D29" w:rsidR="00672F56" w:rsidRPr="00B809C6" w:rsidRDefault="00672F56" w:rsidP="00672F56">
      <w:pPr>
        <w:spacing w:after="160" w:line="259" w:lineRule="auto"/>
        <w:rPr>
          <w:sz w:val="24"/>
          <w:szCs w:val="24"/>
        </w:rPr>
      </w:pPr>
      <w:r w:rsidRPr="00B809C6">
        <w:rPr>
          <w:sz w:val="24"/>
          <w:szCs w:val="24"/>
        </w:rPr>
        <w:t>NIM</w:t>
      </w:r>
      <w:r w:rsidRPr="00B809C6">
        <w:rPr>
          <w:sz w:val="24"/>
          <w:szCs w:val="24"/>
        </w:rPr>
        <w:tab/>
      </w:r>
      <w:r w:rsidRPr="00B809C6">
        <w:rPr>
          <w:sz w:val="24"/>
          <w:szCs w:val="24"/>
        </w:rPr>
        <w:tab/>
        <w:t xml:space="preserve"> </w:t>
      </w:r>
      <w:r w:rsidRPr="00B809C6">
        <w:rPr>
          <w:sz w:val="24"/>
          <w:szCs w:val="24"/>
        </w:rPr>
        <w:tab/>
      </w:r>
      <w:r w:rsidRPr="00B809C6">
        <w:rPr>
          <w:sz w:val="24"/>
          <w:szCs w:val="24"/>
        </w:rPr>
        <w:tab/>
        <w:t>: 20229034300</w:t>
      </w:r>
      <w:r w:rsidR="001F038B">
        <w:rPr>
          <w:sz w:val="24"/>
          <w:szCs w:val="24"/>
        </w:rPr>
        <w:t>10</w:t>
      </w:r>
    </w:p>
    <w:p w14:paraId="0BA2A974" w14:textId="77777777" w:rsidR="00672F56" w:rsidRPr="00B809C6" w:rsidRDefault="00672F56" w:rsidP="00672F56">
      <w:pPr>
        <w:spacing w:after="160" w:line="259" w:lineRule="auto"/>
        <w:rPr>
          <w:sz w:val="24"/>
          <w:szCs w:val="24"/>
        </w:rPr>
      </w:pPr>
      <w:r w:rsidRPr="00B809C6">
        <w:rPr>
          <w:sz w:val="24"/>
          <w:szCs w:val="24"/>
        </w:rPr>
        <w:t>Tanggal Praktikum</w:t>
      </w:r>
      <w:r w:rsidRPr="00B809C6">
        <w:rPr>
          <w:sz w:val="24"/>
          <w:szCs w:val="24"/>
        </w:rPr>
        <w:tab/>
      </w:r>
      <w:r w:rsidRPr="00B809C6">
        <w:rPr>
          <w:sz w:val="24"/>
          <w:szCs w:val="24"/>
        </w:rPr>
        <w:tab/>
        <w:t xml:space="preserve">: </w:t>
      </w:r>
      <w:r>
        <w:rPr>
          <w:sz w:val="24"/>
          <w:szCs w:val="24"/>
        </w:rPr>
        <w:t>7 Desember</w:t>
      </w:r>
      <w:r w:rsidRPr="00B809C6">
        <w:rPr>
          <w:sz w:val="24"/>
          <w:szCs w:val="24"/>
        </w:rPr>
        <w:t xml:space="preserve"> 2023</w:t>
      </w:r>
    </w:p>
    <w:p w14:paraId="7A4B7D3C" w14:textId="77777777" w:rsidR="00672F56" w:rsidRPr="00B809C6" w:rsidRDefault="00672F56" w:rsidP="00672F56">
      <w:pPr>
        <w:spacing w:after="160" w:line="259" w:lineRule="auto"/>
        <w:rPr>
          <w:sz w:val="24"/>
          <w:szCs w:val="24"/>
        </w:rPr>
      </w:pPr>
      <w:r w:rsidRPr="00B809C6">
        <w:rPr>
          <w:sz w:val="24"/>
          <w:szCs w:val="24"/>
        </w:rPr>
        <w:t xml:space="preserve">Tanggal Penyerahan </w:t>
      </w:r>
      <w:r w:rsidRPr="00B809C6">
        <w:rPr>
          <w:sz w:val="24"/>
          <w:szCs w:val="24"/>
        </w:rPr>
        <w:tab/>
      </w:r>
      <w:r w:rsidRPr="00B809C6">
        <w:rPr>
          <w:sz w:val="24"/>
          <w:szCs w:val="24"/>
        </w:rPr>
        <w:tab/>
        <w:t xml:space="preserve">: </w:t>
      </w:r>
      <w:r>
        <w:rPr>
          <w:sz w:val="24"/>
          <w:szCs w:val="24"/>
        </w:rPr>
        <w:t>14 Desember 2023</w:t>
      </w:r>
    </w:p>
    <w:p w14:paraId="3D106C8B" w14:textId="77777777" w:rsidR="00672F56" w:rsidRPr="00B809C6" w:rsidRDefault="00672F56" w:rsidP="00672F56">
      <w:pPr>
        <w:spacing w:after="160" w:line="259" w:lineRule="auto"/>
        <w:rPr>
          <w:sz w:val="24"/>
          <w:szCs w:val="24"/>
        </w:rPr>
      </w:pPr>
      <w:r w:rsidRPr="00B809C6">
        <w:rPr>
          <w:sz w:val="24"/>
          <w:szCs w:val="24"/>
        </w:rPr>
        <w:t>Jurusan</w:t>
      </w:r>
      <w:r w:rsidRPr="00B809C6">
        <w:rPr>
          <w:sz w:val="24"/>
          <w:szCs w:val="24"/>
        </w:rPr>
        <w:tab/>
      </w:r>
      <w:r w:rsidRPr="00B809C6">
        <w:rPr>
          <w:sz w:val="24"/>
          <w:szCs w:val="24"/>
        </w:rPr>
        <w:tab/>
      </w:r>
      <w:r w:rsidRPr="00B809C6">
        <w:rPr>
          <w:sz w:val="24"/>
          <w:szCs w:val="24"/>
        </w:rPr>
        <w:tab/>
        <w:t>: Teknologi Informasi &amp; Komputer</w:t>
      </w:r>
    </w:p>
    <w:p w14:paraId="3A20F32D" w14:textId="77777777" w:rsidR="00672F56" w:rsidRPr="00B809C6" w:rsidRDefault="00672F56" w:rsidP="00672F56">
      <w:pPr>
        <w:spacing w:after="160" w:line="259" w:lineRule="auto"/>
        <w:rPr>
          <w:sz w:val="24"/>
          <w:szCs w:val="24"/>
        </w:rPr>
      </w:pPr>
      <w:r w:rsidRPr="00B809C6">
        <w:rPr>
          <w:sz w:val="24"/>
          <w:szCs w:val="24"/>
        </w:rPr>
        <w:t>Program Studi</w:t>
      </w:r>
      <w:r w:rsidRPr="00B809C6">
        <w:rPr>
          <w:sz w:val="24"/>
          <w:szCs w:val="24"/>
        </w:rPr>
        <w:tab/>
      </w:r>
      <w:r w:rsidRPr="00B809C6">
        <w:rPr>
          <w:sz w:val="24"/>
          <w:szCs w:val="24"/>
        </w:rPr>
        <w:tab/>
      </w:r>
      <w:r w:rsidRPr="00B809C6">
        <w:rPr>
          <w:sz w:val="24"/>
          <w:szCs w:val="24"/>
        </w:rPr>
        <w:tab/>
        <w:t>: Teknologi Rekayasa Komputer Jaringan</w:t>
      </w:r>
    </w:p>
    <w:p w14:paraId="1D1DE7A8" w14:textId="77777777" w:rsidR="00672F56" w:rsidRPr="00B809C6" w:rsidRDefault="00672F56" w:rsidP="00672F56">
      <w:pPr>
        <w:spacing w:after="160" w:line="259" w:lineRule="auto"/>
        <w:rPr>
          <w:sz w:val="24"/>
          <w:szCs w:val="24"/>
        </w:rPr>
      </w:pPr>
      <w:r w:rsidRPr="00B809C6">
        <w:rPr>
          <w:sz w:val="24"/>
          <w:szCs w:val="24"/>
        </w:rPr>
        <w:t>Mata Kuliah</w:t>
      </w:r>
      <w:r w:rsidRPr="00B809C6">
        <w:rPr>
          <w:sz w:val="24"/>
          <w:szCs w:val="24"/>
        </w:rPr>
        <w:tab/>
      </w:r>
      <w:r w:rsidRPr="00B809C6">
        <w:rPr>
          <w:sz w:val="24"/>
          <w:szCs w:val="24"/>
        </w:rPr>
        <w:tab/>
      </w:r>
      <w:r w:rsidRPr="00B809C6">
        <w:rPr>
          <w:sz w:val="24"/>
          <w:szCs w:val="24"/>
        </w:rPr>
        <w:tab/>
        <w:t xml:space="preserve">: </w:t>
      </w:r>
      <w:r>
        <w:rPr>
          <w:sz w:val="24"/>
          <w:szCs w:val="24"/>
        </w:rPr>
        <w:t>Cybersecurity fundamental</w:t>
      </w:r>
    </w:p>
    <w:p w14:paraId="1F4CD77F" w14:textId="79FFF2C4" w:rsidR="00672F56" w:rsidRPr="00B809C6" w:rsidRDefault="00672F56" w:rsidP="00672F56">
      <w:pPr>
        <w:tabs>
          <w:tab w:val="left" w:pos="720"/>
          <w:tab w:val="left" w:pos="1440"/>
          <w:tab w:val="left" w:pos="2160"/>
          <w:tab w:val="left" w:pos="2880"/>
          <w:tab w:val="left" w:pos="3600"/>
          <w:tab w:val="left" w:pos="4320"/>
          <w:tab w:val="left" w:pos="5040"/>
          <w:tab w:val="left" w:pos="6005"/>
        </w:tabs>
        <w:spacing w:after="160" w:line="259" w:lineRule="auto"/>
        <w:rPr>
          <w:sz w:val="24"/>
          <w:szCs w:val="24"/>
        </w:rPr>
      </w:pPr>
      <w:r>
        <w:rPr>
          <w:noProof/>
          <w:sz w:val="24"/>
          <w:szCs w:val="24"/>
          <w:lang w:val="id-ID" w:eastAsia="id-ID"/>
        </w:rPr>
        <mc:AlternateContent>
          <mc:Choice Requires="wps">
            <w:drawing>
              <wp:anchor distT="0" distB="0" distL="114300" distR="114300" simplePos="0" relativeHeight="251659264" behindDoc="0" locked="0" layoutInCell="1" allowOverlap="1" wp14:anchorId="559F52A9" wp14:editId="56D9BBA1">
                <wp:simplePos x="0" y="0"/>
                <wp:positionH relativeFrom="column">
                  <wp:posOffset>1950085</wp:posOffset>
                </wp:positionH>
                <wp:positionV relativeFrom="paragraph">
                  <wp:posOffset>65405</wp:posOffset>
                </wp:positionV>
                <wp:extent cx="2165350" cy="1147445"/>
                <wp:effectExtent l="0" t="0" r="0" b="0"/>
                <wp:wrapNone/>
                <wp:docPr id="120735961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5350" cy="1147445"/>
                        </a:xfrm>
                        <a:prstGeom prst="rect">
                          <a:avLst/>
                        </a:prstGeom>
                        <a:solidFill>
                          <a:srgbClr val="FFFFFF"/>
                        </a:solidFill>
                        <a:ln w="25400">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w14:anchorId="36D697A1" id="Rectangle 1" o:spid="_x0000_s1026" style="position:absolute;margin-left:153.55pt;margin-top:5.15pt;width:170.5pt;height:9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" strokeweight="2pt"/>
            </w:pict>
          </mc:Fallback>
        </mc:AlternateContent>
      </w:r>
      <w:r w:rsidRPr="00B809C6">
        <w:rPr>
          <w:sz w:val="24"/>
          <w:szCs w:val="24"/>
        </w:rPr>
        <w:t>Tabel Penilaian</w:t>
      </w:r>
      <w:r w:rsidRPr="00B809C6">
        <w:rPr>
          <w:sz w:val="24"/>
          <w:szCs w:val="24"/>
        </w:rPr>
        <w:tab/>
      </w:r>
      <w:r w:rsidRPr="00B809C6">
        <w:rPr>
          <w:sz w:val="24"/>
          <w:szCs w:val="24"/>
        </w:rPr>
        <w:tab/>
        <w:t>:</w:t>
      </w:r>
      <w:r w:rsidRPr="00B809C6">
        <w:rPr>
          <w:sz w:val="24"/>
          <w:szCs w:val="24"/>
        </w:rPr>
        <w:tab/>
      </w:r>
      <w:r w:rsidRPr="00B809C6">
        <w:rPr>
          <w:sz w:val="24"/>
          <w:szCs w:val="24"/>
        </w:rPr>
        <w:tab/>
        <w:t>:</w:t>
      </w:r>
    </w:p>
    <w:p w14:paraId="61F3F734" w14:textId="77777777" w:rsidR="00672F56" w:rsidRPr="00B809C6" w:rsidRDefault="00672F56" w:rsidP="00672F56">
      <w:pPr>
        <w:tabs>
          <w:tab w:val="left" w:pos="720"/>
          <w:tab w:val="left" w:pos="1440"/>
          <w:tab w:val="left" w:pos="2160"/>
          <w:tab w:val="left" w:pos="2880"/>
          <w:tab w:val="left" w:pos="3600"/>
          <w:tab w:val="left" w:pos="4320"/>
          <w:tab w:val="left" w:pos="5040"/>
          <w:tab w:val="left" w:pos="6005"/>
        </w:tabs>
        <w:spacing w:after="160" w:line="259" w:lineRule="auto"/>
        <w:rPr>
          <w:sz w:val="24"/>
          <w:szCs w:val="24"/>
        </w:rPr>
      </w:pPr>
    </w:p>
    <w:p w14:paraId="675F7E73" w14:textId="77777777" w:rsidR="00672F56" w:rsidRPr="00B809C6" w:rsidRDefault="00672F56" w:rsidP="00672F56">
      <w:pPr>
        <w:tabs>
          <w:tab w:val="left" w:pos="720"/>
          <w:tab w:val="left" w:pos="1440"/>
          <w:tab w:val="left" w:pos="2160"/>
          <w:tab w:val="left" w:pos="2880"/>
          <w:tab w:val="left" w:pos="3600"/>
          <w:tab w:val="left" w:pos="4320"/>
          <w:tab w:val="left" w:pos="5040"/>
          <w:tab w:val="left" w:pos="6005"/>
        </w:tabs>
        <w:spacing w:after="160" w:line="259" w:lineRule="auto"/>
        <w:rPr>
          <w:sz w:val="24"/>
          <w:szCs w:val="24"/>
        </w:rPr>
      </w:pPr>
    </w:p>
    <w:p w14:paraId="5582E595" w14:textId="77777777" w:rsidR="00672F56" w:rsidRPr="00B809C6" w:rsidRDefault="00672F56" w:rsidP="00672F56">
      <w:pPr>
        <w:tabs>
          <w:tab w:val="left" w:pos="720"/>
          <w:tab w:val="left" w:pos="1440"/>
          <w:tab w:val="left" w:pos="2160"/>
          <w:tab w:val="left" w:pos="2880"/>
          <w:tab w:val="left" w:pos="3600"/>
          <w:tab w:val="left" w:pos="4320"/>
          <w:tab w:val="left" w:pos="5040"/>
          <w:tab w:val="left" w:pos="6005"/>
        </w:tabs>
        <w:spacing w:after="160" w:line="259" w:lineRule="auto"/>
        <w:rPr>
          <w:sz w:val="24"/>
          <w:szCs w:val="24"/>
        </w:rPr>
      </w:pPr>
    </w:p>
    <w:p w14:paraId="19AE5CDF" w14:textId="77777777" w:rsidR="00672F56" w:rsidRPr="00B809C6" w:rsidRDefault="00672F56" w:rsidP="00672F56">
      <w:pPr>
        <w:tabs>
          <w:tab w:val="left" w:pos="720"/>
          <w:tab w:val="left" w:pos="1440"/>
          <w:tab w:val="left" w:pos="2160"/>
          <w:tab w:val="left" w:pos="2880"/>
          <w:tab w:val="left" w:pos="3600"/>
          <w:tab w:val="left" w:pos="4320"/>
          <w:tab w:val="left" w:pos="5040"/>
          <w:tab w:val="left" w:pos="6005"/>
        </w:tabs>
        <w:spacing w:after="160" w:line="259" w:lineRule="auto"/>
        <w:rPr>
          <w:sz w:val="24"/>
          <w:szCs w:val="24"/>
        </w:rPr>
      </w:pPr>
    </w:p>
    <w:p w14:paraId="512DA563" w14:textId="77777777" w:rsidR="00672F56" w:rsidRDefault="00672F56" w:rsidP="00672F56">
      <w:pPr>
        <w:tabs>
          <w:tab w:val="left" w:pos="720"/>
          <w:tab w:val="left" w:pos="1440"/>
          <w:tab w:val="left" w:pos="2160"/>
          <w:tab w:val="left" w:pos="2880"/>
          <w:tab w:val="left" w:pos="3600"/>
          <w:tab w:val="left" w:pos="4320"/>
          <w:tab w:val="left" w:pos="5040"/>
          <w:tab w:val="left" w:pos="6005"/>
        </w:tabs>
        <w:spacing w:after="160" w:line="259" w:lineRule="auto"/>
        <w:rPr>
          <w:sz w:val="24"/>
          <w:szCs w:val="24"/>
        </w:rPr>
      </w:pPr>
    </w:p>
    <w:p w14:paraId="5F2EA0A7" w14:textId="77777777" w:rsidR="00672F56" w:rsidRDefault="00672F56" w:rsidP="00672F56">
      <w:pPr>
        <w:tabs>
          <w:tab w:val="left" w:pos="720"/>
          <w:tab w:val="left" w:pos="1440"/>
          <w:tab w:val="left" w:pos="2160"/>
          <w:tab w:val="left" w:pos="2880"/>
          <w:tab w:val="left" w:pos="3600"/>
          <w:tab w:val="left" w:pos="4320"/>
          <w:tab w:val="left" w:pos="5040"/>
          <w:tab w:val="left" w:pos="6005"/>
        </w:tabs>
        <w:spacing w:after="160" w:line="259" w:lineRule="auto"/>
        <w:rPr>
          <w:sz w:val="24"/>
          <w:szCs w:val="24"/>
        </w:rPr>
      </w:pPr>
    </w:p>
    <w:p w14:paraId="214E10D6" w14:textId="77777777" w:rsidR="00672F56" w:rsidRPr="00B809C6" w:rsidRDefault="00672F56" w:rsidP="00672F56">
      <w:pPr>
        <w:tabs>
          <w:tab w:val="left" w:pos="720"/>
          <w:tab w:val="left" w:pos="1440"/>
          <w:tab w:val="left" w:pos="2160"/>
          <w:tab w:val="left" w:pos="2880"/>
          <w:tab w:val="left" w:pos="3600"/>
          <w:tab w:val="left" w:pos="4320"/>
          <w:tab w:val="left" w:pos="5040"/>
          <w:tab w:val="left" w:pos="6005"/>
        </w:tabs>
        <w:spacing w:after="160" w:line="259" w:lineRule="auto"/>
        <w:rPr>
          <w:sz w:val="24"/>
          <w:szCs w:val="24"/>
        </w:rPr>
      </w:pPr>
    </w:p>
    <w:p w14:paraId="4AE8AF38" w14:textId="77777777" w:rsidR="00672F56" w:rsidRPr="00B809C6" w:rsidRDefault="00672F56" w:rsidP="00672F56">
      <w:pPr>
        <w:tabs>
          <w:tab w:val="left" w:pos="720"/>
          <w:tab w:val="left" w:pos="1440"/>
          <w:tab w:val="left" w:pos="2160"/>
          <w:tab w:val="left" w:pos="2880"/>
          <w:tab w:val="left" w:pos="3600"/>
          <w:tab w:val="left" w:pos="4320"/>
          <w:tab w:val="left" w:pos="5040"/>
          <w:tab w:val="left" w:pos="6005"/>
        </w:tabs>
        <w:spacing w:after="160" w:line="259" w:lineRule="auto"/>
        <w:rPr>
          <w:sz w:val="24"/>
          <w:szCs w:val="24"/>
        </w:rPr>
      </w:pPr>
    </w:p>
    <w:p w14:paraId="5B96CA23" w14:textId="77777777" w:rsidR="00672F56" w:rsidRPr="00B809C6" w:rsidRDefault="00672F56" w:rsidP="00672F56">
      <w:pPr>
        <w:spacing w:after="160" w:line="259" w:lineRule="auto"/>
        <w:jc w:val="both"/>
        <w:rPr>
          <w:sz w:val="24"/>
          <w:szCs w:val="24"/>
        </w:rPr>
      </w:pPr>
      <w:r w:rsidRPr="00B809C6">
        <w:rPr>
          <w:sz w:val="24"/>
          <w:szCs w:val="24"/>
        </w:rPr>
        <w:t>Mengetahui,</w:t>
      </w:r>
    </w:p>
    <w:p w14:paraId="42D595E7" w14:textId="77777777" w:rsidR="00672F56" w:rsidRPr="00B809C6" w:rsidRDefault="00672F56" w:rsidP="00672F56">
      <w:pPr>
        <w:spacing w:after="160" w:line="259" w:lineRule="auto"/>
        <w:jc w:val="both"/>
        <w:rPr>
          <w:sz w:val="24"/>
          <w:szCs w:val="24"/>
        </w:rPr>
      </w:pPr>
      <w:r w:rsidRPr="00B809C6">
        <w:rPr>
          <w:sz w:val="24"/>
          <w:szCs w:val="24"/>
        </w:rPr>
        <w:t>Dosen Pembimbing,</w:t>
      </w:r>
      <w:r w:rsidRPr="00B809C6">
        <w:rPr>
          <w:sz w:val="24"/>
          <w:szCs w:val="24"/>
        </w:rPr>
        <w:tab/>
      </w:r>
      <w:r w:rsidRPr="00B809C6">
        <w:rPr>
          <w:sz w:val="24"/>
          <w:szCs w:val="24"/>
        </w:rPr>
        <w:tab/>
      </w:r>
      <w:r w:rsidRPr="00B809C6">
        <w:rPr>
          <w:sz w:val="24"/>
          <w:szCs w:val="24"/>
        </w:rPr>
        <w:tab/>
      </w:r>
      <w:r w:rsidRPr="00B809C6">
        <w:rPr>
          <w:sz w:val="24"/>
          <w:szCs w:val="24"/>
        </w:rPr>
        <w:tab/>
      </w:r>
      <w:r w:rsidRPr="00B809C6">
        <w:rPr>
          <w:sz w:val="24"/>
          <w:szCs w:val="24"/>
        </w:rPr>
        <w:tab/>
      </w:r>
      <w:r w:rsidRPr="00B809C6">
        <w:rPr>
          <w:sz w:val="24"/>
          <w:szCs w:val="24"/>
        </w:rPr>
        <w:tab/>
        <w:t>Penyusun,</w:t>
      </w:r>
    </w:p>
    <w:p w14:paraId="16E49C0F" w14:textId="77777777" w:rsidR="00672F56" w:rsidRPr="00B809C6" w:rsidRDefault="00672F56" w:rsidP="00672F56">
      <w:pPr>
        <w:spacing w:line="259" w:lineRule="auto"/>
        <w:ind w:firstLine="720"/>
        <w:jc w:val="both"/>
        <w:rPr>
          <w:sz w:val="24"/>
          <w:szCs w:val="24"/>
        </w:rPr>
      </w:pPr>
    </w:p>
    <w:p w14:paraId="5B439675" w14:textId="77777777" w:rsidR="00672F56" w:rsidRPr="00B809C6" w:rsidRDefault="00672F56" w:rsidP="00672F56">
      <w:pPr>
        <w:spacing w:line="259" w:lineRule="auto"/>
        <w:jc w:val="both"/>
        <w:rPr>
          <w:sz w:val="24"/>
          <w:szCs w:val="24"/>
        </w:rPr>
      </w:pPr>
    </w:p>
    <w:p w14:paraId="4AEFEA62" w14:textId="77777777" w:rsidR="00672F56" w:rsidRPr="00B809C6" w:rsidRDefault="00672F56" w:rsidP="00672F56">
      <w:pPr>
        <w:spacing w:line="259" w:lineRule="auto"/>
        <w:jc w:val="both"/>
        <w:rPr>
          <w:sz w:val="24"/>
          <w:szCs w:val="24"/>
        </w:rPr>
      </w:pPr>
    </w:p>
    <w:p w14:paraId="70FF904F" w14:textId="77777777" w:rsidR="00672F56" w:rsidRPr="00B809C6" w:rsidRDefault="00672F56" w:rsidP="00672F56">
      <w:pPr>
        <w:spacing w:line="259" w:lineRule="auto"/>
        <w:rPr>
          <w:sz w:val="24"/>
          <w:szCs w:val="24"/>
        </w:rPr>
      </w:pPr>
    </w:p>
    <w:p w14:paraId="17501752" w14:textId="77777777" w:rsidR="00672F56" w:rsidRPr="00B809C6" w:rsidRDefault="00672F56" w:rsidP="00672F56">
      <w:pPr>
        <w:spacing w:line="259" w:lineRule="auto"/>
        <w:rPr>
          <w:sz w:val="24"/>
          <w:szCs w:val="24"/>
        </w:rPr>
      </w:pPr>
    </w:p>
    <w:p w14:paraId="769B5890" w14:textId="77777777" w:rsidR="00672F56" w:rsidRPr="00B809C6" w:rsidRDefault="00672F56" w:rsidP="00672F56">
      <w:pPr>
        <w:spacing w:line="259" w:lineRule="auto"/>
        <w:rPr>
          <w:sz w:val="24"/>
          <w:szCs w:val="24"/>
        </w:rPr>
      </w:pPr>
    </w:p>
    <w:p w14:paraId="40A179DC" w14:textId="501FCFBC" w:rsidR="00672F56" w:rsidRPr="00B809C6" w:rsidRDefault="00672F56" w:rsidP="00672F56">
      <w:pPr>
        <w:spacing w:line="259" w:lineRule="auto"/>
        <w:rPr>
          <w:sz w:val="24"/>
          <w:szCs w:val="24"/>
          <w:u w:val="single"/>
        </w:rPr>
      </w:pPr>
      <w:r>
        <w:rPr>
          <w:sz w:val="24"/>
          <w:szCs w:val="24"/>
        </w:rPr>
        <w:t>Atthariq, SST.,M.T.</w:t>
      </w:r>
      <w:r>
        <w:rPr>
          <w:sz w:val="24"/>
          <w:szCs w:val="24"/>
        </w:rPr>
        <w:tab/>
      </w:r>
      <w:r w:rsidRPr="00B809C6">
        <w:rPr>
          <w:sz w:val="24"/>
          <w:szCs w:val="24"/>
        </w:rPr>
        <w:tab/>
      </w:r>
      <w:r w:rsidRPr="00B809C6">
        <w:rPr>
          <w:sz w:val="24"/>
          <w:szCs w:val="24"/>
        </w:rPr>
        <w:tab/>
      </w:r>
      <w:r w:rsidRPr="00B809C6">
        <w:rPr>
          <w:sz w:val="24"/>
          <w:szCs w:val="24"/>
        </w:rPr>
        <w:tab/>
      </w:r>
      <w:r>
        <w:rPr>
          <w:sz w:val="24"/>
          <w:szCs w:val="24"/>
        </w:rPr>
        <w:tab/>
      </w:r>
      <w:r w:rsidRPr="00B809C6">
        <w:rPr>
          <w:sz w:val="24"/>
          <w:szCs w:val="24"/>
        </w:rPr>
        <w:tab/>
      </w:r>
      <w:r w:rsidR="001F038B">
        <w:rPr>
          <w:sz w:val="24"/>
          <w:szCs w:val="24"/>
          <w:u w:val="single"/>
        </w:rPr>
        <w:t>Diki Candra</w:t>
      </w:r>
    </w:p>
    <w:p w14:paraId="0DCCB5FB" w14:textId="69BFAB6B" w:rsidR="00672F56" w:rsidRDefault="00672F56" w:rsidP="00672F56">
      <w:pPr>
        <w:rPr>
          <w:sz w:val="24"/>
        </w:rPr>
      </w:pPr>
      <w:r w:rsidRPr="00B809C6">
        <w:rPr>
          <w:sz w:val="24"/>
          <w:szCs w:val="24"/>
          <w:shd w:val="clear" w:color="auto" w:fill="FFFFFF"/>
        </w:rPr>
        <w:t>NIP</w:t>
      </w:r>
      <w:r>
        <w:rPr>
          <w:sz w:val="24"/>
          <w:szCs w:val="24"/>
          <w:shd w:val="clear" w:color="auto" w:fill="FFFFFF"/>
        </w:rPr>
        <w:t xml:space="preserve">. </w:t>
      </w:r>
      <w:r w:rsidRPr="00B809C6">
        <w:rPr>
          <w:sz w:val="24"/>
          <w:szCs w:val="24"/>
        </w:rPr>
        <w:t>197</w:t>
      </w:r>
      <w:r>
        <w:rPr>
          <w:sz w:val="24"/>
          <w:szCs w:val="24"/>
        </w:rPr>
        <w:t>807202001121001</w:t>
      </w:r>
      <w:r w:rsidRPr="00B809C6">
        <w:rPr>
          <w:rFonts w:ascii="Calibri" w:hAnsi="Calibri"/>
        </w:rPr>
        <w:tab/>
      </w:r>
      <w:r w:rsidRPr="00B809C6">
        <w:rPr>
          <w:sz w:val="24"/>
          <w:szCs w:val="24"/>
          <w:shd w:val="clear" w:color="auto" w:fill="FFFFFF"/>
        </w:rPr>
        <w:tab/>
      </w:r>
      <w:r w:rsidRPr="00B809C6">
        <w:rPr>
          <w:sz w:val="24"/>
          <w:szCs w:val="24"/>
          <w:shd w:val="clear" w:color="auto" w:fill="FFFFFF"/>
        </w:rPr>
        <w:tab/>
      </w:r>
      <w:r w:rsidRPr="00B809C6">
        <w:rPr>
          <w:sz w:val="24"/>
          <w:szCs w:val="24"/>
          <w:shd w:val="clear" w:color="auto" w:fill="FFFFFF"/>
        </w:rPr>
        <w:tab/>
      </w:r>
      <w:r w:rsidRPr="00B809C6">
        <w:rPr>
          <w:sz w:val="24"/>
          <w:szCs w:val="24"/>
          <w:shd w:val="clear" w:color="auto" w:fill="FFFFFF"/>
        </w:rPr>
        <w:tab/>
      </w:r>
      <w:r w:rsidRPr="00B809C6">
        <w:rPr>
          <w:sz w:val="24"/>
          <w:szCs w:val="24"/>
        </w:rPr>
        <w:t>NIM. 20229034300</w:t>
      </w:r>
      <w:r w:rsidR="001F038B">
        <w:rPr>
          <w:sz w:val="24"/>
          <w:szCs w:val="24"/>
        </w:rPr>
        <w:t>10</w:t>
      </w:r>
      <w:r w:rsidRPr="00B809C6">
        <w:rPr>
          <w:sz w:val="24"/>
          <w:szCs w:val="24"/>
        </w:rPr>
        <w:tab/>
      </w:r>
    </w:p>
    <w:p w14:paraId="57F14D22" w14:textId="77777777" w:rsidR="0040289E" w:rsidRDefault="0040289E" w:rsidP="00715DA6">
      <w:pPr>
        <w:spacing w:before="29"/>
        <w:ind w:left="3670" w:right="4129" w:hanging="3812"/>
        <w:jc w:val="both"/>
        <w:rPr>
          <w:b/>
          <w:sz w:val="28"/>
          <w:szCs w:val="28"/>
        </w:rPr>
      </w:pPr>
    </w:p>
    <w:p w14:paraId="0DF47B0C" w14:textId="3A5E2CB2" w:rsidR="00715DA6" w:rsidRPr="00F504B7" w:rsidRDefault="00715DA6" w:rsidP="00672F56">
      <w:pPr>
        <w:pStyle w:val="ListParagraph"/>
        <w:numPr>
          <w:ilvl w:val="0"/>
          <w:numId w:val="10"/>
        </w:numPr>
        <w:spacing w:before="29"/>
        <w:ind w:right="4129"/>
        <w:jc w:val="both"/>
        <w:rPr>
          <w:b/>
          <w:spacing w:val="-1"/>
          <w:sz w:val="24"/>
          <w:szCs w:val="24"/>
        </w:rPr>
      </w:pPr>
      <w:r w:rsidRPr="00F504B7">
        <w:rPr>
          <w:b/>
          <w:spacing w:val="1"/>
          <w:sz w:val="24"/>
          <w:szCs w:val="24"/>
        </w:rPr>
        <w:lastRenderedPageBreak/>
        <w:t>T</w:t>
      </w:r>
      <w:r w:rsidRPr="00F504B7">
        <w:rPr>
          <w:b/>
          <w:spacing w:val="-1"/>
          <w:sz w:val="24"/>
          <w:szCs w:val="24"/>
        </w:rPr>
        <w:t>e</w:t>
      </w:r>
      <w:r w:rsidRPr="00F504B7">
        <w:rPr>
          <w:b/>
          <w:sz w:val="24"/>
          <w:szCs w:val="24"/>
        </w:rPr>
        <w:t>o</w:t>
      </w:r>
      <w:r w:rsidRPr="00F504B7">
        <w:rPr>
          <w:b/>
          <w:spacing w:val="-1"/>
          <w:sz w:val="24"/>
          <w:szCs w:val="24"/>
        </w:rPr>
        <w:t>ri</w:t>
      </w:r>
    </w:p>
    <w:p w14:paraId="2C7FB562" w14:textId="77777777" w:rsidR="00672F56" w:rsidRPr="00F504B7" w:rsidRDefault="00672F56" w:rsidP="00672F56">
      <w:pPr>
        <w:pStyle w:val="ListParagraph"/>
        <w:spacing w:before="29"/>
        <w:ind w:left="578" w:right="4129"/>
        <w:jc w:val="both"/>
        <w:rPr>
          <w:sz w:val="24"/>
          <w:szCs w:val="24"/>
        </w:rPr>
      </w:pPr>
    </w:p>
    <w:p w14:paraId="772133ED" w14:textId="77777777" w:rsidR="00715DA6" w:rsidRPr="00F504B7" w:rsidRDefault="00715DA6" w:rsidP="00715DA6">
      <w:pPr>
        <w:spacing w:line="240" w:lineRule="exact"/>
        <w:jc w:val="both"/>
        <w:rPr>
          <w:sz w:val="24"/>
          <w:szCs w:val="24"/>
        </w:rPr>
      </w:pPr>
    </w:p>
    <w:p w14:paraId="3951B0EE" w14:textId="77777777" w:rsidR="00672F56" w:rsidRPr="00F504B7" w:rsidRDefault="007358F0" w:rsidP="00672F56">
      <w:pPr>
        <w:spacing w:line="360" w:lineRule="auto"/>
        <w:ind w:left="142"/>
        <w:jc w:val="both"/>
        <w:rPr>
          <w:sz w:val="24"/>
          <w:szCs w:val="24"/>
        </w:rPr>
      </w:pPr>
      <w:r w:rsidRPr="00F504B7">
        <w:rPr>
          <w:sz w:val="24"/>
          <w:szCs w:val="24"/>
        </w:rPr>
        <w:tab/>
      </w:r>
      <w:r w:rsidR="00672F56" w:rsidRPr="00F504B7">
        <w:rPr>
          <w:sz w:val="24"/>
          <w:szCs w:val="24"/>
        </w:rPr>
        <w:t>Bettercap adalah sebuah alat (tool) sumber terbuka yang digunakan untuk melakukan uji penetrasi atau pengujian keamanan pada jaringan komputer. Alat ini dikembangkan dalam bahasa pemrograman Go dan berfungsi sebagai platform untuk melakukan serangan terhadap jaringan, serta menganalisis keamanan sistem.</w:t>
      </w:r>
    </w:p>
    <w:p w14:paraId="1A9DA2BF" w14:textId="77777777" w:rsidR="00672F56" w:rsidRPr="00F504B7" w:rsidRDefault="00672F56" w:rsidP="00672F56">
      <w:pPr>
        <w:spacing w:line="360" w:lineRule="auto"/>
        <w:ind w:left="142"/>
        <w:jc w:val="both"/>
        <w:rPr>
          <w:sz w:val="24"/>
          <w:szCs w:val="24"/>
        </w:rPr>
      </w:pPr>
    </w:p>
    <w:p w14:paraId="0DFD682A" w14:textId="77777777" w:rsidR="00672F56" w:rsidRPr="00F504B7" w:rsidRDefault="00672F56" w:rsidP="00672F56">
      <w:pPr>
        <w:spacing w:line="360" w:lineRule="auto"/>
        <w:ind w:left="142"/>
        <w:jc w:val="both"/>
        <w:rPr>
          <w:sz w:val="24"/>
          <w:szCs w:val="24"/>
        </w:rPr>
      </w:pPr>
      <w:r w:rsidRPr="00672F56">
        <w:rPr>
          <w:sz w:val="24"/>
          <w:szCs w:val="24"/>
        </w:rPr>
        <w:t>Beberapa fitur utama dari Bettercap melibatkan kemampuan untuk melakukan serangan Man-in-the-Middle (MITM), sniffing (memata-matai) paket data, dan melakukan serangan terhadap protokol-protokol jaringan tertentu. Bettercap juga dapat digunakan untuk mengumpulkan informasi mengenai perangkat yang terhubung ke jaringan, termasuk perangkat keras dan perangkat lunak yang sedang berjalan.</w:t>
      </w:r>
    </w:p>
    <w:p w14:paraId="3EE63587" w14:textId="77777777" w:rsidR="00672F56" w:rsidRPr="00672F56" w:rsidRDefault="00672F56" w:rsidP="00672F56">
      <w:pPr>
        <w:spacing w:line="360" w:lineRule="auto"/>
        <w:ind w:left="142"/>
        <w:jc w:val="both"/>
        <w:rPr>
          <w:sz w:val="24"/>
          <w:szCs w:val="24"/>
        </w:rPr>
      </w:pPr>
    </w:p>
    <w:p w14:paraId="4D91D498" w14:textId="77777777" w:rsidR="00672F56" w:rsidRPr="00672F56" w:rsidRDefault="00672F56" w:rsidP="00672F56">
      <w:pPr>
        <w:spacing w:line="360" w:lineRule="auto"/>
        <w:ind w:left="142"/>
        <w:jc w:val="both"/>
        <w:rPr>
          <w:sz w:val="24"/>
          <w:szCs w:val="24"/>
        </w:rPr>
      </w:pPr>
      <w:r w:rsidRPr="00672F56">
        <w:rPr>
          <w:sz w:val="24"/>
          <w:szCs w:val="24"/>
        </w:rPr>
        <w:t>Walaupun Bettercap dapat digunakan untuk tujuan-tujuan positif seperti mengidentifikasi kelemahan keamanan dalam suatu jaringan dan membantu organisasi meningkatkan keamanan mereka, perlu dicatat bahwa alat ini juga dapat disalahgunakan untuk aktivitas ilegal atau merugikan. Oleh karena itu, Bettercap atau alat serupa sebaiknya hanya digunakan oleh para profesional keamanan komputer atau dalam konteks yang sah dan etis.</w:t>
      </w:r>
    </w:p>
    <w:p w14:paraId="7AAD3370" w14:textId="6E95B40A" w:rsidR="00715DA6" w:rsidRPr="00F504B7" w:rsidRDefault="00715DA6" w:rsidP="00672F56">
      <w:pPr>
        <w:spacing w:line="360" w:lineRule="auto"/>
        <w:ind w:left="142"/>
        <w:jc w:val="both"/>
        <w:rPr>
          <w:sz w:val="24"/>
          <w:szCs w:val="24"/>
        </w:rPr>
      </w:pPr>
    </w:p>
    <w:p w14:paraId="619B573B" w14:textId="77777777" w:rsidR="00715DA6" w:rsidRPr="00F504B7" w:rsidRDefault="00715DA6" w:rsidP="00715DA6">
      <w:pPr>
        <w:ind w:right="3248"/>
        <w:jc w:val="both"/>
        <w:rPr>
          <w:b/>
          <w:sz w:val="24"/>
          <w:szCs w:val="24"/>
        </w:rPr>
      </w:pPr>
      <w:r w:rsidRPr="00F504B7">
        <w:rPr>
          <w:b/>
          <w:sz w:val="24"/>
          <w:szCs w:val="24"/>
        </w:rPr>
        <w:t>II.</w:t>
      </w:r>
      <w:r w:rsidRPr="00F504B7">
        <w:rPr>
          <w:b/>
          <w:spacing w:val="-1"/>
          <w:sz w:val="24"/>
          <w:szCs w:val="24"/>
        </w:rPr>
        <w:t xml:space="preserve"> </w:t>
      </w:r>
      <w:r w:rsidRPr="00F504B7">
        <w:rPr>
          <w:b/>
          <w:spacing w:val="1"/>
          <w:sz w:val="24"/>
          <w:szCs w:val="24"/>
        </w:rPr>
        <w:t>Al</w:t>
      </w:r>
      <w:r w:rsidRPr="00F504B7">
        <w:rPr>
          <w:b/>
          <w:spacing w:val="-2"/>
          <w:sz w:val="24"/>
          <w:szCs w:val="24"/>
        </w:rPr>
        <w:t>a</w:t>
      </w:r>
      <w:r w:rsidRPr="00F504B7">
        <w:rPr>
          <w:b/>
          <w:spacing w:val="-1"/>
          <w:sz w:val="24"/>
          <w:szCs w:val="24"/>
        </w:rPr>
        <w:t>t</w:t>
      </w:r>
      <w:r w:rsidRPr="00F504B7">
        <w:rPr>
          <w:b/>
          <w:spacing w:val="1"/>
          <w:sz w:val="24"/>
          <w:szCs w:val="24"/>
        </w:rPr>
        <w:t>/</w:t>
      </w:r>
      <w:r w:rsidRPr="00F504B7">
        <w:rPr>
          <w:b/>
          <w:sz w:val="24"/>
          <w:szCs w:val="24"/>
        </w:rPr>
        <w:t>B</w:t>
      </w:r>
      <w:r w:rsidRPr="00F504B7">
        <w:rPr>
          <w:b/>
          <w:spacing w:val="-2"/>
          <w:sz w:val="24"/>
          <w:szCs w:val="24"/>
        </w:rPr>
        <w:t>a</w:t>
      </w:r>
      <w:r w:rsidRPr="00F504B7">
        <w:rPr>
          <w:b/>
          <w:spacing w:val="1"/>
          <w:sz w:val="24"/>
          <w:szCs w:val="24"/>
        </w:rPr>
        <w:t>h</w:t>
      </w:r>
      <w:r w:rsidRPr="00F504B7">
        <w:rPr>
          <w:b/>
          <w:spacing w:val="-2"/>
          <w:sz w:val="24"/>
          <w:szCs w:val="24"/>
        </w:rPr>
        <w:t>a</w:t>
      </w:r>
      <w:r w:rsidRPr="00F504B7">
        <w:rPr>
          <w:b/>
          <w:sz w:val="24"/>
          <w:szCs w:val="24"/>
        </w:rPr>
        <w:t>n</w:t>
      </w:r>
    </w:p>
    <w:p w14:paraId="1F6E62E7" w14:textId="77777777" w:rsidR="00715DA6" w:rsidRPr="00F504B7" w:rsidRDefault="00715DA6" w:rsidP="00715DA6">
      <w:pPr>
        <w:spacing w:before="9" w:line="240" w:lineRule="exact"/>
        <w:ind w:left="142"/>
        <w:jc w:val="both"/>
        <w:rPr>
          <w:sz w:val="24"/>
          <w:szCs w:val="24"/>
        </w:rPr>
      </w:pPr>
    </w:p>
    <w:p w14:paraId="68D5040B" w14:textId="77777777" w:rsidR="00715DA6" w:rsidRPr="00F504B7" w:rsidRDefault="00715DA6" w:rsidP="00715DA6">
      <w:pPr>
        <w:spacing w:line="424" w:lineRule="auto"/>
        <w:ind w:left="142" w:right="123"/>
        <w:jc w:val="both"/>
        <w:rPr>
          <w:sz w:val="24"/>
          <w:szCs w:val="24"/>
        </w:rPr>
      </w:pPr>
      <w:r w:rsidRPr="00F504B7">
        <w:rPr>
          <w:spacing w:val="1"/>
          <w:sz w:val="24"/>
          <w:szCs w:val="24"/>
        </w:rPr>
        <w:t>A</w:t>
      </w:r>
      <w:r w:rsidRPr="00F504B7">
        <w:rPr>
          <w:spacing w:val="-1"/>
          <w:sz w:val="24"/>
          <w:szCs w:val="24"/>
        </w:rPr>
        <w:t>l</w:t>
      </w:r>
      <w:r w:rsidRPr="00F504B7">
        <w:rPr>
          <w:sz w:val="24"/>
          <w:szCs w:val="24"/>
        </w:rPr>
        <w:t>at</w:t>
      </w:r>
      <w:r w:rsidRPr="00F504B7">
        <w:rPr>
          <w:spacing w:val="-2"/>
          <w:sz w:val="24"/>
          <w:szCs w:val="24"/>
        </w:rPr>
        <w:t xml:space="preserve"> </w:t>
      </w:r>
      <w:r w:rsidRPr="00F504B7">
        <w:rPr>
          <w:spacing w:val="1"/>
          <w:sz w:val="24"/>
          <w:szCs w:val="24"/>
        </w:rPr>
        <w:t>d</w:t>
      </w:r>
      <w:r w:rsidRPr="00F504B7">
        <w:rPr>
          <w:sz w:val="24"/>
          <w:szCs w:val="24"/>
        </w:rPr>
        <w:t>an</w:t>
      </w:r>
      <w:r w:rsidRPr="00F504B7">
        <w:rPr>
          <w:spacing w:val="-2"/>
          <w:sz w:val="24"/>
          <w:szCs w:val="24"/>
        </w:rPr>
        <w:t xml:space="preserve"> </w:t>
      </w:r>
      <w:r w:rsidRPr="00F504B7">
        <w:rPr>
          <w:spacing w:val="1"/>
          <w:sz w:val="24"/>
          <w:szCs w:val="24"/>
        </w:rPr>
        <w:t>b</w:t>
      </w:r>
      <w:r w:rsidRPr="00F504B7">
        <w:rPr>
          <w:spacing w:val="-2"/>
          <w:sz w:val="24"/>
          <w:szCs w:val="24"/>
        </w:rPr>
        <w:t>a</w:t>
      </w:r>
      <w:r w:rsidRPr="00F504B7">
        <w:rPr>
          <w:spacing w:val="1"/>
          <w:sz w:val="24"/>
          <w:szCs w:val="24"/>
        </w:rPr>
        <w:t>h</w:t>
      </w:r>
      <w:r w:rsidRPr="00F504B7">
        <w:rPr>
          <w:spacing w:val="-2"/>
          <w:sz w:val="24"/>
          <w:szCs w:val="24"/>
        </w:rPr>
        <w:t>a</w:t>
      </w:r>
      <w:r w:rsidRPr="00F504B7">
        <w:rPr>
          <w:sz w:val="24"/>
          <w:szCs w:val="24"/>
        </w:rPr>
        <w:t>n</w:t>
      </w:r>
      <w:r w:rsidRPr="00F504B7">
        <w:rPr>
          <w:spacing w:val="1"/>
          <w:sz w:val="24"/>
          <w:szCs w:val="24"/>
        </w:rPr>
        <w:t xml:space="preserve"> y</w:t>
      </w:r>
      <w:r w:rsidRPr="00F504B7">
        <w:rPr>
          <w:spacing w:val="-2"/>
          <w:sz w:val="24"/>
          <w:szCs w:val="24"/>
        </w:rPr>
        <w:t>a</w:t>
      </w:r>
      <w:r w:rsidRPr="00F504B7">
        <w:rPr>
          <w:spacing w:val="-1"/>
          <w:sz w:val="24"/>
          <w:szCs w:val="24"/>
        </w:rPr>
        <w:t>n</w:t>
      </w:r>
      <w:r w:rsidRPr="00F504B7">
        <w:rPr>
          <w:sz w:val="24"/>
          <w:szCs w:val="24"/>
        </w:rPr>
        <w:t>g</w:t>
      </w:r>
      <w:r w:rsidRPr="00F504B7">
        <w:rPr>
          <w:spacing w:val="-2"/>
          <w:sz w:val="24"/>
          <w:szCs w:val="24"/>
        </w:rPr>
        <w:t xml:space="preserve"> </w:t>
      </w:r>
      <w:r w:rsidRPr="00F504B7">
        <w:rPr>
          <w:spacing w:val="1"/>
          <w:sz w:val="24"/>
          <w:szCs w:val="24"/>
        </w:rPr>
        <w:t>d</w:t>
      </w:r>
      <w:r w:rsidRPr="00F504B7">
        <w:rPr>
          <w:spacing w:val="-1"/>
          <w:sz w:val="24"/>
          <w:szCs w:val="24"/>
        </w:rPr>
        <w:t>i</w:t>
      </w:r>
      <w:r w:rsidRPr="00F504B7">
        <w:rPr>
          <w:spacing w:val="1"/>
          <w:sz w:val="24"/>
          <w:szCs w:val="24"/>
        </w:rPr>
        <w:t>p</w:t>
      </w:r>
      <w:r w:rsidRPr="00F504B7">
        <w:rPr>
          <w:sz w:val="24"/>
          <w:szCs w:val="24"/>
        </w:rPr>
        <w:t>e</w:t>
      </w:r>
      <w:r w:rsidRPr="00F504B7">
        <w:rPr>
          <w:spacing w:val="-2"/>
          <w:sz w:val="24"/>
          <w:szCs w:val="24"/>
        </w:rPr>
        <w:t>r</w:t>
      </w:r>
      <w:r w:rsidRPr="00F504B7">
        <w:rPr>
          <w:spacing w:val="-1"/>
          <w:sz w:val="24"/>
          <w:szCs w:val="24"/>
        </w:rPr>
        <w:t>l</w:t>
      </w:r>
      <w:r w:rsidRPr="00F504B7">
        <w:rPr>
          <w:spacing w:val="1"/>
          <w:sz w:val="24"/>
          <w:szCs w:val="24"/>
        </w:rPr>
        <w:t>uk</w:t>
      </w:r>
      <w:r w:rsidRPr="00F504B7">
        <w:rPr>
          <w:spacing w:val="-2"/>
          <w:sz w:val="24"/>
          <w:szCs w:val="24"/>
        </w:rPr>
        <w:t>a</w:t>
      </w:r>
      <w:r w:rsidRPr="00F504B7">
        <w:rPr>
          <w:sz w:val="24"/>
          <w:szCs w:val="24"/>
        </w:rPr>
        <w:t>n</w:t>
      </w:r>
      <w:r w:rsidRPr="00F504B7">
        <w:rPr>
          <w:spacing w:val="-2"/>
          <w:sz w:val="24"/>
          <w:szCs w:val="24"/>
        </w:rPr>
        <w:t xml:space="preserve"> </w:t>
      </w:r>
      <w:r w:rsidRPr="00F504B7">
        <w:rPr>
          <w:spacing w:val="1"/>
          <w:sz w:val="24"/>
          <w:szCs w:val="24"/>
        </w:rPr>
        <w:t>d</w:t>
      </w:r>
      <w:r w:rsidRPr="00F504B7">
        <w:rPr>
          <w:sz w:val="24"/>
          <w:szCs w:val="24"/>
        </w:rPr>
        <w:t>a</w:t>
      </w:r>
      <w:r w:rsidRPr="00F504B7">
        <w:rPr>
          <w:spacing w:val="-1"/>
          <w:sz w:val="24"/>
          <w:szCs w:val="24"/>
        </w:rPr>
        <w:t>l</w:t>
      </w:r>
      <w:r w:rsidRPr="00F504B7">
        <w:rPr>
          <w:sz w:val="24"/>
          <w:szCs w:val="24"/>
        </w:rPr>
        <w:t xml:space="preserve">am </w:t>
      </w:r>
      <w:r w:rsidRPr="00F504B7">
        <w:rPr>
          <w:spacing w:val="1"/>
          <w:sz w:val="24"/>
          <w:szCs w:val="24"/>
        </w:rPr>
        <w:t>p</w:t>
      </w:r>
      <w:r w:rsidRPr="00F504B7">
        <w:rPr>
          <w:spacing w:val="-2"/>
          <w:sz w:val="24"/>
          <w:szCs w:val="24"/>
        </w:rPr>
        <w:t>ra</w:t>
      </w:r>
      <w:r w:rsidRPr="00F504B7">
        <w:rPr>
          <w:spacing w:val="1"/>
          <w:sz w:val="24"/>
          <w:szCs w:val="24"/>
        </w:rPr>
        <w:t>k</w:t>
      </w:r>
      <w:r w:rsidRPr="00F504B7">
        <w:rPr>
          <w:spacing w:val="-1"/>
          <w:sz w:val="24"/>
          <w:szCs w:val="24"/>
        </w:rPr>
        <w:t>t</w:t>
      </w:r>
      <w:r w:rsidRPr="00F504B7">
        <w:rPr>
          <w:spacing w:val="1"/>
          <w:sz w:val="24"/>
          <w:szCs w:val="24"/>
        </w:rPr>
        <w:t>i</w:t>
      </w:r>
      <w:r w:rsidRPr="00F504B7">
        <w:rPr>
          <w:spacing w:val="-1"/>
          <w:sz w:val="24"/>
          <w:szCs w:val="24"/>
        </w:rPr>
        <w:t>k</w:t>
      </w:r>
      <w:r w:rsidRPr="00F504B7">
        <w:rPr>
          <w:spacing w:val="1"/>
          <w:sz w:val="24"/>
          <w:szCs w:val="24"/>
        </w:rPr>
        <w:t>u</w:t>
      </w:r>
      <w:r w:rsidRPr="00F504B7">
        <w:rPr>
          <w:sz w:val="24"/>
          <w:szCs w:val="24"/>
        </w:rPr>
        <w:t>m</w:t>
      </w:r>
      <w:r w:rsidRPr="00F504B7">
        <w:rPr>
          <w:spacing w:val="-3"/>
          <w:sz w:val="24"/>
          <w:szCs w:val="24"/>
        </w:rPr>
        <w:t xml:space="preserve"> </w:t>
      </w:r>
      <w:r w:rsidRPr="00F504B7">
        <w:rPr>
          <w:spacing w:val="1"/>
          <w:sz w:val="24"/>
          <w:szCs w:val="24"/>
        </w:rPr>
        <w:t>i</w:t>
      </w:r>
      <w:r w:rsidRPr="00F504B7">
        <w:rPr>
          <w:spacing w:val="-1"/>
          <w:sz w:val="24"/>
          <w:szCs w:val="24"/>
        </w:rPr>
        <w:t>n</w:t>
      </w:r>
      <w:r w:rsidRPr="00F504B7">
        <w:rPr>
          <w:sz w:val="24"/>
          <w:szCs w:val="24"/>
        </w:rPr>
        <w:t>i</w:t>
      </w:r>
      <w:r w:rsidRPr="00F504B7">
        <w:rPr>
          <w:spacing w:val="1"/>
          <w:sz w:val="24"/>
          <w:szCs w:val="24"/>
        </w:rPr>
        <w:t xml:space="preserve"> </w:t>
      </w:r>
      <w:r w:rsidRPr="00F504B7">
        <w:rPr>
          <w:spacing w:val="-2"/>
          <w:sz w:val="24"/>
          <w:szCs w:val="24"/>
        </w:rPr>
        <w:t>a</w:t>
      </w:r>
      <w:r w:rsidRPr="00F504B7">
        <w:rPr>
          <w:spacing w:val="1"/>
          <w:sz w:val="24"/>
          <w:szCs w:val="24"/>
        </w:rPr>
        <w:t>d</w:t>
      </w:r>
      <w:r w:rsidRPr="00F504B7">
        <w:rPr>
          <w:spacing w:val="-2"/>
          <w:sz w:val="24"/>
          <w:szCs w:val="24"/>
        </w:rPr>
        <w:t>a</w:t>
      </w:r>
      <w:r w:rsidRPr="00F504B7">
        <w:rPr>
          <w:spacing w:val="1"/>
          <w:sz w:val="24"/>
          <w:szCs w:val="24"/>
        </w:rPr>
        <w:t>l</w:t>
      </w:r>
      <w:r w:rsidRPr="00F504B7">
        <w:rPr>
          <w:sz w:val="24"/>
          <w:szCs w:val="24"/>
        </w:rPr>
        <w:t>ah</w:t>
      </w:r>
      <w:r w:rsidRPr="00F504B7">
        <w:rPr>
          <w:spacing w:val="-2"/>
          <w:sz w:val="24"/>
          <w:szCs w:val="24"/>
        </w:rPr>
        <w:t xml:space="preserve"> </w:t>
      </w:r>
      <w:r w:rsidRPr="00F504B7">
        <w:rPr>
          <w:spacing w:val="1"/>
          <w:sz w:val="24"/>
          <w:szCs w:val="24"/>
        </w:rPr>
        <w:t>p</w:t>
      </w:r>
      <w:r w:rsidRPr="00F504B7">
        <w:rPr>
          <w:sz w:val="24"/>
          <w:szCs w:val="24"/>
        </w:rPr>
        <w:t>e</w:t>
      </w:r>
      <w:r w:rsidRPr="00F504B7">
        <w:rPr>
          <w:spacing w:val="-2"/>
          <w:sz w:val="24"/>
          <w:szCs w:val="24"/>
        </w:rPr>
        <w:t>r</w:t>
      </w:r>
      <w:r w:rsidRPr="00F504B7">
        <w:rPr>
          <w:sz w:val="24"/>
          <w:szCs w:val="24"/>
        </w:rPr>
        <w:t>a</w:t>
      </w:r>
      <w:r w:rsidRPr="00F504B7">
        <w:rPr>
          <w:spacing w:val="-1"/>
          <w:sz w:val="24"/>
          <w:szCs w:val="24"/>
        </w:rPr>
        <w:t>n</w:t>
      </w:r>
      <w:r w:rsidRPr="00F504B7">
        <w:rPr>
          <w:spacing w:val="1"/>
          <w:sz w:val="24"/>
          <w:szCs w:val="24"/>
        </w:rPr>
        <w:t>gk</w:t>
      </w:r>
      <w:r w:rsidRPr="00F504B7">
        <w:rPr>
          <w:spacing w:val="-2"/>
          <w:sz w:val="24"/>
          <w:szCs w:val="24"/>
        </w:rPr>
        <w:t>a</w:t>
      </w:r>
      <w:r w:rsidRPr="00F504B7">
        <w:rPr>
          <w:sz w:val="24"/>
          <w:szCs w:val="24"/>
        </w:rPr>
        <w:t xml:space="preserve">t </w:t>
      </w:r>
      <w:r w:rsidRPr="00F504B7">
        <w:rPr>
          <w:spacing w:val="1"/>
          <w:sz w:val="24"/>
          <w:szCs w:val="24"/>
        </w:rPr>
        <w:t>h</w:t>
      </w:r>
      <w:r w:rsidRPr="00F504B7">
        <w:rPr>
          <w:sz w:val="24"/>
          <w:szCs w:val="24"/>
        </w:rPr>
        <w:t>a</w:t>
      </w:r>
      <w:r w:rsidRPr="00F504B7">
        <w:rPr>
          <w:spacing w:val="-2"/>
          <w:sz w:val="24"/>
          <w:szCs w:val="24"/>
        </w:rPr>
        <w:t>r</w:t>
      </w:r>
      <w:r w:rsidRPr="00F504B7">
        <w:rPr>
          <w:spacing w:val="1"/>
          <w:sz w:val="24"/>
          <w:szCs w:val="24"/>
        </w:rPr>
        <w:t>d</w:t>
      </w:r>
      <w:r w:rsidRPr="00F504B7">
        <w:rPr>
          <w:spacing w:val="-1"/>
          <w:sz w:val="24"/>
          <w:szCs w:val="24"/>
        </w:rPr>
        <w:t>w</w:t>
      </w:r>
      <w:r w:rsidRPr="00F504B7">
        <w:rPr>
          <w:sz w:val="24"/>
          <w:szCs w:val="24"/>
        </w:rPr>
        <w:t xml:space="preserve">are </w:t>
      </w:r>
      <w:r w:rsidRPr="00F504B7">
        <w:rPr>
          <w:spacing w:val="-1"/>
          <w:sz w:val="24"/>
          <w:szCs w:val="24"/>
        </w:rPr>
        <w:t>d</w:t>
      </w:r>
      <w:r w:rsidRPr="00F504B7">
        <w:rPr>
          <w:sz w:val="24"/>
          <w:szCs w:val="24"/>
        </w:rPr>
        <w:t>an</w:t>
      </w:r>
      <w:r w:rsidRPr="00F504B7">
        <w:rPr>
          <w:spacing w:val="-2"/>
          <w:sz w:val="24"/>
          <w:szCs w:val="24"/>
        </w:rPr>
        <w:t xml:space="preserve"> </w:t>
      </w:r>
      <w:r w:rsidRPr="00F504B7">
        <w:rPr>
          <w:spacing w:val="1"/>
          <w:sz w:val="24"/>
          <w:szCs w:val="24"/>
        </w:rPr>
        <w:t>s</w:t>
      </w:r>
      <w:r w:rsidRPr="00F504B7">
        <w:rPr>
          <w:spacing w:val="-1"/>
          <w:sz w:val="24"/>
          <w:szCs w:val="24"/>
        </w:rPr>
        <w:t>o</w:t>
      </w:r>
      <w:r w:rsidRPr="00F504B7">
        <w:rPr>
          <w:sz w:val="24"/>
          <w:szCs w:val="24"/>
        </w:rPr>
        <w:t>f</w:t>
      </w:r>
      <w:r w:rsidRPr="00F504B7">
        <w:rPr>
          <w:spacing w:val="-1"/>
          <w:sz w:val="24"/>
          <w:szCs w:val="24"/>
        </w:rPr>
        <w:t>w</w:t>
      </w:r>
      <w:r w:rsidRPr="00F504B7">
        <w:rPr>
          <w:sz w:val="24"/>
          <w:szCs w:val="24"/>
        </w:rPr>
        <w:t>a</w:t>
      </w:r>
      <w:r w:rsidRPr="00F504B7">
        <w:rPr>
          <w:spacing w:val="-2"/>
          <w:sz w:val="24"/>
          <w:szCs w:val="24"/>
        </w:rPr>
        <w:t>r</w:t>
      </w:r>
      <w:r w:rsidRPr="00F504B7">
        <w:rPr>
          <w:sz w:val="24"/>
          <w:szCs w:val="24"/>
        </w:rPr>
        <w:t xml:space="preserve">e </w:t>
      </w:r>
      <w:r w:rsidRPr="00F504B7">
        <w:rPr>
          <w:spacing w:val="1"/>
          <w:sz w:val="24"/>
          <w:szCs w:val="24"/>
        </w:rPr>
        <w:t>y</w:t>
      </w:r>
      <w:r w:rsidRPr="00F504B7">
        <w:rPr>
          <w:spacing w:val="-2"/>
          <w:sz w:val="24"/>
          <w:szCs w:val="24"/>
        </w:rPr>
        <w:t>a</w:t>
      </w:r>
      <w:r w:rsidRPr="00F504B7">
        <w:rPr>
          <w:spacing w:val="1"/>
          <w:sz w:val="24"/>
          <w:szCs w:val="24"/>
        </w:rPr>
        <w:t>i</w:t>
      </w:r>
      <w:r w:rsidRPr="00F504B7">
        <w:rPr>
          <w:spacing w:val="-1"/>
          <w:sz w:val="24"/>
          <w:szCs w:val="24"/>
        </w:rPr>
        <w:t>t</w:t>
      </w:r>
      <w:r w:rsidRPr="00F504B7">
        <w:rPr>
          <w:spacing w:val="1"/>
          <w:sz w:val="24"/>
          <w:szCs w:val="24"/>
        </w:rPr>
        <w:t>u:</w:t>
      </w:r>
    </w:p>
    <w:p w14:paraId="28A40634" w14:textId="491D04F4" w:rsidR="00715DA6" w:rsidRPr="00F504B7" w:rsidRDefault="00715DA6" w:rsidP="00CB0B66">
      <w:pPr>
        <w:pStyle w:val="ListParagraph"/>
        <w:numPr>
          <w:ilvl w:val="0"/>
          <w:numId w:val="6"/>
        </w:numPr>
        <w:spacing w:before="11" w:line="360" w:lineRule="auto"/>
        <w:ind w:right="2904"/>
        <w:jc w:val="both"/>
        <w:rPr>
          <w:sz w:val="24"/>
          <w:szCs w:val="24"/>
        </w:rPr>
      </w:pPr>
      <w:r w:rsidRPr="00F504B7">
        <w:rPr>
          <w:spacing w:val="-1"/>
          <w:sz w:val="24"/>
          <w:szCs w:val="24"/>
        </w:rPr>
        <w:t>K</w:t>
      </w:r>
      <w:r w:rsidRPr="00F504B7">
        <w:rPr>
          <w:spacing w:val="1"/>
          <w:sz w:val="24"/>
          <w:szCs w:val="24"/>
        </w:rPr>
        <w:t>o</w:t>
      </w:r>
      <w:r w:rsidRPr="00F504B7">
        <w:rPr>
          <w:spacing w:val="-2"/>
          <w:sz w:val="24"/>
          <w:szCs w:val="24"/>
        </w:rPr>
        <w:t>m</w:t>
      </w:r>
      <w:r w:rsidRPr="00F504B7">
        <w:rPr>
          <w:spacing w:val="1"/>
          <w:sz w:val="24"/>
          <w:szCs w:val="24"/>
        </w:rPr>
        <w:t>p</w:t>
      </w:r>
      <w:r w:rsidRPr="00F504B7">
        <w:rPr>
          <w:spacing w:val="-1"/>
          <w:sz w:val="24"/>
          <w:szCs w:val="24"/>
        </w:rPr>
        <w:t>u</w:t>
      </w:r>
      <w:r w:rsidRPr="00F504B7">
        <w:rPr>
          <w:spacing w:val="1"/>
          <w:sz w:val="24"/>
          <w:szCs w:val="24"/>
        </w:rPr>
        <w:t>t</w:t>
      </w:r>
      <w:r w:rsidRPr="00F504B7">
        <w:rPr>
          <w:sz w:val="24"/>
          <w:szCs w:val="24"/>
        </w:rPr>
        <w:t>e</w:t>
      </w:r>
      <w:r w:rsidRPr="00F504B7">
        <w:rPr>
          <w:spacing w:val="-2"/>
          <w:sz w:val="24"/>
          <w:szCs w:val="24"/>
        </w:rPr>
        <w:t>r</w:t>
      </w:r>
      <w:r w:rsidRPr="00F504B7">
        <w:rPr>
          <w:spacing w:val="-1"/>
          <w:sz w:val="24"/>
          <w:szCs w:val="24"/>
        </w:rPr>
        <w:t>/</w:t>
      </w:r>
      <w:r w:rsidRPr="00F504B7">
        <w:rPr>
          <w:spacing w:val="1"/>
          <w:sz w:val="24"/>
          <w:szCs w:val="24"/>
        </w:rPr>
        <w:t>L</w:t>
      </w:r>
      <w:r w:rsidRPr="00F504B7">
        <w:rPr>
          <w:sz w:val="24"/>
          <w:szCs w:val="24"/>
        </w:rPr>
        <w:t>a</w:t>
      </w:r>
      <w:r w:rsidRPr="00F504B7">
        <w:rPr>
          <w:spacing w:val="-1"/>
          <w:sz w:val="24"/>
          <w:szCs w:val="24"/>
        </w:rPr>
        <w:t>bt</w:t>
      </w:r>
      <w:r w:rsidRPr="00F504B7">
        <w:rPr>
          <w:spacing w:val="1"/>
          <w:sz w:val="24"/>
          <w:szCs w:val="24"/>
        </w:rPr>
        <w:t>o</w:t>
      </w:r>
      <w:r w:rsidRPr="00F504B7">
        <w:rPr>
          <w:sz w:val="24"/>
          <w:szCs w:val="24"/>
        </w:rPr>
        <w:t>p</w:t>
      </w:r>
    </w:p>
    <w:p w14:paraId="41AF94E9" w14:textId="061D69FF" w:rsidR="00672F56" w:rsidRPr="00F504B7" w:rsidRDefault="00672F56" w:rsidP="00CB0B66">
      <w:pPr>
        <w:pStyle w:val="ListParagraph"/>
        <w:numPr>
          <w:ilvl w:val="0"/>
          <w:numId w:val="6"/>
        </w:numPr>
        <w:spacing w:before="11" w:line="360" w:lineRule="auto"/>
        <w:ind w:right="2904"/>
        <w:jc w:val="both"/>
        <w:rPr>
          <w:sz w:val="24"/>
          <w:szCs w:val="24"/>
        </w:rPr>
      </w:pPr>
      <w:r w:rsidRPr="00F504B7">
        <w:rPr>
          <w:sz w:val="24"/>
          <w:szCs w:val="24"/>
        </w:rPr>
        <w:t>Virtual box</w:t>
      </w:r>
    </w:p>
    <w:p w14:paraId="59510098" w14:textId="2284A193" w:rsidR="00715DA6" w:rsidRPr="00F504B7" w:rsidRDefault="00672F56" w:rsidP="007358F0">
      <w:pPr>
        <w:pStyle w:val="ListParagraph"/>
        <w:numPr>
          <w:ilvl w:val="0"/>
          <w:numId w:val="6"/>
        </w:numPr>
        <w:spacing w:before="24" w:line="360" w:lineRule="auto"/>
        <w:jc w:val="both"/>
        <w:rPr>
          <w:sz w:val="24"/>
          <w:szCs w:val="24"/>
        </w:rPr>
      </w:pPr>
      <w:r w:rsidRPr="00F504B7">
        <w:rPr>
          <w:spacing w:val="1"/>
          <w:sz w:val="24"/>
          <w:szCs w:val="24"/>
        </w:rPr>
        <w:t>Kali linux</w:t>
      </w:r>
    </w:p>
    <w:p w14:paraId="464CF789" w14:textId="77777777" w:rsidR="00672F56" w:rsidRPr="00F504B7" w:rsidRDefault="00672F56" w:rsidP="00672F56">
      <w:pPr>
        <w:pStyle w:val="ListParagraph"/>
        <w:spacing w:before="24" w:line="360" w:lineRule="auto"/>
        <w:jc w:val="both"/>
        <w:rPr>
          <w:spacing w:val="1"/>
          <w:sz w:val="24"/>
          <w:szCs w:val="24"/>
        </w:rPr>
      </w:pPr>
    </w:p>
    <w:p w14:paraId="36CCD15B" w14:textId="77777777" w:rsidR="00672F56" w:rsidRPr="00F504B7" w:rsidRDefault="00672F56" w:rsidP="00672F56">
      <w:pPr>
        <w:pStyle w:val="ListParagraph"/>
        <w:spacing w:before="24" w:line="360" w:lineRule="auto"/>
        <w:jc w:val="both"/>
        <w:rPr>
          <w:sz w:val="24"/>
          <w:szCs w:val="24"/>
        </w:rPr>
      </w:pPr>
    </w:p>
    <w:p w14:paraId="1390B78A" w14:textId="77777777" w:rsidR="00715DA6" w:rsidRPr="00F504B7" w:rsidRDefault="00715DA6" w:rsidP="00715DA6">
      <w:pPr>
        <w:spacing w:before="18" w:line="200" w:lineRule="exact"/>
        <w:jc w:val="both"/>
        <w:rPr>
          <w:sz w:val="24"/>
          <w:szCs w:val="24"/>
        </w:rPr>
      </w:pPr>
    </w:p>
    <w:p w14:paraId="31DDE753" w14:textId="77777777" w:rsidR="00715DA6" w:rsidRPr="00F504B7" w:rsidRDefault="00715DA6" w:rsidP="00715DA6">
      <w:pPr>
        <w:ind w:right="2986"/>
        <w:jc w:val="both"/>
        <w:rPr>
          <w:b/>
          <w:sz w:val="24"/>
          <w:szCs w:val="24"/>
        </w:rPr>
      </w:pPr>
      <w:r w:rsidRPr="00F504B7">
        <w:rPr>
          <w:b/>
          <w:sz w:val="24"/>
          <w:szCs w:val="24"/>
        </w:rPr>
        <w:lastRenderedPageBreak/>
        <w:t>III.</w:t>
      </w:r>
      <w:r w:rsidRPr="00F504B7">
        <w:rPr>
          <w:b/>
          <w:spacing w:val="-1"/>
          <w:sz w:val="24"/>
          <w:szCs w:val="24"/>
        </w:rPr>
        <w:t xml:space="preserve"> </w:t>
      </w:r>
      <w:r w:rsidRPr="00F504B7">
        <w:rPr>
          <w:b/>
          <w:sz w:val="24"/>
          <w:szCs w:val="24"/>
        </w:rPr>
        <w:t>Pr</w:t>
      </w:r>
      <w:r w:rsidRPr="00F504B7">
        <w:rPr>
          <w:b/>
          <w:spacing w:val="-1"/>
          <w:sz w:val="24"/>
          <w:szCs w:val="24"/>
        </w:rPr>
        <w:t>o</w:t>
      </w:r>
      <w:r w:rsidRPr="00F504B7">
        <w:rPr>
          <w:b/>
          <w:spacing w:val="1"/>
          <w:sz w:val="24"/>
          <w:szCs w:val="24"/>
        </w:rPr>
        <w:t>s</w:t>
      </w:r>
      <w:r w:rsidRPr="00F504B7">
        <w:rPr>
          <w:b/>
          <w:sz w:val="24"/>
          <w:szCs w:val="24"/>
        </w:rPr>
        <w:t>e</w:t>
      </w:r>
      <w:r w:rsidRPr="00F504B7">
        <w:rPr>
          <w:b/>
          <w:spacing w:val="-1"/>
          <w:sz w:val="24"/>
          <w:szCs w:val="24"/>
        </w:rPr>
        <w:t>d</w:t>
      </w:r>
      <w:r w:rsidRPr="00F504B7">
        <w:rPr>
          <w:b/>
          <w:spacing w:val="1"/>
          <w:sz w:val="24"/>
          <w:szCs w:val="24"/>
        </w:rPr>
        <w:t>u</w:t>
      </w:r>
      <w:r w:rsidRPr="00F504B7">
        <w:rPr>
          <w:b/>
          <w:sz w:val="24"/>
          <w:szCs w:val="24"/>
        </w:rPr>
        <w:t>r P</w:t>
      </w:r>
      <w:r w:rsidRPr="00F504B7">
        <w:rPr>
          <w:b/>
          <w:spacing w:val="-2"/>
          <w:sz w:val="24"/>
          <w:szCs w:val="24"/>
        </w:rPr>
        <w:t>r</w:t>
      </w:r>
      <w:r w:rsidRPr="00F504B7">
        <w:rPr>
          <w:b/>
          <w:sz w:val="24"/>
          <w:szCs w:val="24"/>
        </w:rPr>
        <w:t>a</w:t>
      </w:r>
      <w:r w:rsidRPr="00F504B7">
        <w:rPr>
          <w:b/>
          <w:spacing w:val="-1"/>
          <w:sz w:val="24"/>
          <w:szCs w:val="24"/>
        </w:rPr>
        <w:t>k</w:t>
      </w:r>
      <w:r w:rsidRPr="00F504B7">
        <w:rPr>
          <w:b/>
          <w:spacing w:val="1"/>
          <w:sz w:val="24"/>
          <w:szCs w:val="24"/>
        </w:rPr>
        <w:t>t</w:t>
      </w:r>
      <w:r w:rsidRPr="00F504B7">
        <w:rPr>
          <w:b/>
          <w:spacing w:val="-1"/>
          <w:sz w:val="24"/>
          <w:szCs w:val="24"/>
        </w:rPr>
        <w:t>ikum</w:t>
      </w:r>
    </w:p>
    <w:p w14:paraId="29002BDA" w14:textId="77777777" w:rsidR="00715DA6" w:rsidRPr="00F504B7" w:rsidRDefault="00715DA6" w:rsidP="00715DA6">
      <w:pPr>
        <w:spacing w:before="4" w:line="240" w:lineRule="exact"/>
        <w:jc w:val="both"/>
        <w:rPr>
          <w:sz w:val="24"/>
          <w:szCs w:val="24"/>
        </w:rPr>
      </w:pPr>
    </w:p>
    <w:p w14:paraId="201137A5" w14:textId="77777777" w:rsidR="00715DA6" w:rsidRPr="00F504B7" w:rsidRDefault="00715DA6" w:rsidP="007358F0">
      <w:pPr>
        <w:spacing w:before="11" w:line="360" w:lineRule="auto"/>
        <w:jc w:val="both"/>
        <w:rPr>
          <w:sz w:val="24"/>
          <w:szCs w:val="24"/>
        </w:rPr>
      </w:pPr>
    </w:p>
    <w:p w14:paraId="2E1FF768" w14:textId="2114E8A5" w:rsidR="007358F0" w:rsidRPr="00F504B7" w:rsidRDefault="007358F0" w:rsidP="00FC4EFF">
      <w:pPr>
        <w:pStyle w:val="ListParagraph"/>
        <w:numPr>
          <w:ilvl w:val="0"/>
          <w:numId w:val="11"/>
        </w:numPr>
        <w:spacing w:before="17" w:line="360" w:lineRule="auto"/>
        <w:jc w:val="both"/>
        <w:rPr>
          <w:rFonts w:eastAsia="Calibri"/>
          <w:spacing w:val="-1"/>
          <w:sz w:val="24"/>
          <w:szCs w:val="24"/>
        </w:rPr>
      </w:pPr>
      <w:r w:rsidRPr="00F504B7">
        <w:rPr>
          <w:rFonts w:eastAsia="Calibri"/>
          <w:spacing w:val="-1"/>
          <w:sz w:val="24"/>
          <w:szCs w:val="24"/>
        </w:rPr>
        <w:t xml:space="preserve">Siapkan komputer/labtop </w:t>
      </w:r>
      <w:r w:rsidR="00F504B7">
        <w:rPr>
          <w:rFonts w:eastAsia="Calibri"/>
          <w:spacing w:val="-1"/>
          <w:sz w:val="24"/>
          <w:szCs w:val="24"/>
        </w:rPr>
        <w:t>.</w:t>
      </w:r>
    </w:p>
    <w:p w14:paraId="2C315327" w14:textId="3A2DB6FE" w:rsidR="00672F56" w:rsidRPr="00F504B7" w:rsidRDefault="007358F0" w:rsidP="00FC4EFF">
      <w:pPr>
        <w:pStyle w:val="ListParagraph"/>
        <w:numPr>
          <w:ilvl w:val="0"/>
          <w:numId w:val="11"/>
        </w:numPr>
        <w:spacing w:before="17" w:line="360" w:lineRule="auto"/>
        <w:jc w:val="both"/>
        <w:rPr>
          <w:rFonts w:eastAsia="Calibri"/>
          <w:spacing w:val="-1"/>
          <w:sz w:val="24"/>
          <w:szCs w:val="24"/>
        </w:rPr>
      </w:pPr>
      <w:r w:rsidRPr="00F504B7">
        <w:rPr>
          <w:rFonts w:eastAsia="Calibri"/>
          <w:spacing w:val="-1"/>
          <w:sz w:val="24"/>
          <w:szCs w:val="24"/>
        </w:rPr>
        <w:t xml:space="preserve">Siapkann Sistem operasi </w:t>
      </w:r>
      <w:r w:rsidR="00672F56" w:rsidRPr="00F504B7">
        <w:rPr>
          <w:rFonts w:eastAsia="Calibri"/>
          <w:spacing w:val="-1"/>
          <w:sz w:val="24"/>
          <w:szCs w:val="24"/>
        </w:rPr>
        <w:t>kali linux</w:t>
      </w:r>
      <w:r w:rsidR="00F504B7">
        <w:rPr>
          <w:rFonts w:eastAsia="Calibri"/>
          <w:spacing w:val="-1"/>
          <w:sz w:val="24"/>
          <w:szCs w:val="24"/>
        </w:rPr>
        <w:t>.</w:t>
      </w:r>
    </w:p>
    <w:p w14:paraId="452AB5A9" w14:textId="06D1F8D5" w:rsidR="007358F0" w:rsidRPr="00F504B7" w:rsidRDefault="007358F0" w:rsidP="00FC4EFF">
      <w:pPr>
        <w:pStyle w:val="ListParagraph"/>
        <w:numPr>
          <w:ilvl w:val="0"/>
          <w:numId w:val="11"/>
        </w:numPr>
        <w:spacing w:before="17" w:line="360" w:lineRule="auto"/>
        <w:jc w:val="both"/>
        <w:rPr>
          <w:rFonts w:eastAsia="Calibri"/>
          <w:spacing w:val="-1"/>
          <w:sz w:val="24"/>
          <w:szCs w:val="24"/>
        </w:rPr>
      </w:pPr>
      <w:r w:rsidRPr="00F504B7">
        <w:rPr>
          <w:rFonts w:eastAsia="Calibri"/>
          <w:spacing w:val="-1"/>
          <w:sz w:val="24"/>
          <w:szCs w:val="24"/>
        </w:rPr>
        <w:t xml:space="preserve">Bukalah </w:t>
      </w:r>
      <w:r w:rsidR="00FC4EFF" w:rsidRPr="00F504B7">
        <w:rPr>
          <w:rFonts w:eastAsia="Calibri"/>
          <w:spacing w:val="-1"/>
          <w:sz w:val="24"/>
          <w:szCs w:val="24"/>
        </w:rPr>
        <w:t>aplikasi bettercap di kali linux</w:t>
      </w:r>
      <w:r w:rsidR="00F504B7">
        <w:rPr>
          <w:rFonts w:eastAsia="Calibri"/>
          <w:spacing w:val="-1"/>
          <w:sz w:val="24"/>
          <w:szCs w:val="24"/>
        </w:rPr>
        <w:t>.</w:t>
      </w:r>
    </w:p>
    <w:p w14:paraId="75EDC4B3" w14:textId="0EF67C8D" w:rsidR="00715DA6" w:rsidRPr="00F504B7" w:rsidRDefault="00672F56" w:rsidP="00F504B7">
      <w:pPr>
        <w:pStyle w:val="ListParagraph"/>
        <w:numPr>
          <w:ilvl w:val="0"/>
          <w:numId w:val="11"/>
        </w:numPr>
        <w:spacing w:before="17" w:line="360" w:lineRule="auto"/>
        <w:jc w:val="both"/>
        <w:rPr>
          <w:rFonts w:eastAsia="Calibri"/>
          <w:b/>
          <w:bCs/>
          <w:spacing w:val="-1"/>
          <w:sz w:val="24"/>
          <w:szCs w:val="24"/>
        </w:rPr>
      </w:pPr>
      <w:r w:rsidRPr="00F504B7">
        <w:rPr>
          <w:rFonts w:eastAsia="Calibri"/>
          <w:spacing w:val="-1"/>
          <w:sz w:val="24"/>
          <w:szCs w:val="24"/>
        </w:rPr>
        <w:t xml:space="preserve">Lalu ketik </w:t>
      </w:r>
      <w:r w:rsidR="00F504B7" w:rsidRPr="00F504B7">
        <w:rPr>
          <w:rFonts w:eastAsia="Calibri"/>
          <w:spacing w:val="-1"/>
          <w:sz w:val="24"/>
          <w:szCs w:val="24"/>
        </w:rPr>
        <w:t>“</w:t>
      </w:r>
      <w:r w:rsidR="00F504B7" w:rsidRPr="00F504B7">
        <w:rPr>
          <w:rFonts w:eastAsia="Calibri"/>
          <w:b/>
          <w:bCs/>
          <w:spacing w:val="-1"/>
          <w:sz w:val="24"/>
          <w:szCs w:val="24"/>
        </w:rPr>
        <w:t>net.probe on”</w:t>
      </w:r>
      <w:r w:rsidR="00F504B7">
        <w:rPr>
          <w:rFonts w:eastAsia="Calibri"/>
          <w:b/>
          <w:bCs/>
          <w:spacing w:val="-1"/>
          <w:sz w:val="24"/>
          <w:szCs w:val="24"/>
        </w:rPr>
        <w:t>.</w:t>
      </w:r>
    </w:p>
    <w:p w14:paraId="4D131E23" w14:textId="7605561D" w:rsidR="00DA6255" w:rsidRPr="00F504B7" w:rsidRDefault="00FC4EFF" w:rsidP="00FC4EFF">
      <w:pPr>
        <w:spacing w:before="17" w:line="360" w:lineRule="auto"/>
        <w:ind w:left="810" w:hanging="270"/>
        <w:jc w:val="both"/>
        <w:rPr>
          <w:rFonts w:eastAsia="Calibri"/>
          <w:spacing w:val="-1"/>
          <w:sz w:val="24"/>
          <w:szCs w:val="24"/>
        </w:rPr>
      </w:pPr>
      <w:r w:rsidRPr="00F504B7">
        <w:rPr>
          <w:rFonts w:eastAsia="Calibri"/>
          <w:spacing w:val="-1"/>
          <w:sz w:val="24"/>
          <w:szCs w:val="24"/>
        </w:rPr>
        <w:t xml:space="preserve">    net.probe on pada Bettercap mengaktifkan fitur pemindaian jaringan WiFi yang secara terus-menerus mendeteksi dan memantau perangkat yang terhubung ke jaringan. Fitur ini berguna untuk identifikasi perangkat, analisis keamanan, dan pemantauan real-time. Penting untuk digunakan dengan izin dan etika keamanan jaringan.</w:t>
      </w:r>
    </w:p>
    <w:p w14:paraId="3D9FFC97" w14:textId="2E0C96F9" w:rsidR="00715DA6" w:rsidRPr="00F504B7" w:rsidRDefault="008332A1" w:rsidP="00FC4EFF">
      <w:pPr>
        <w:ind w:left="588" w:firstLine="132"/>
        <w:jc w:val="both"/>
        <w:rPr>
          <w:sz w:val="24"/>
          <w:szCs w:val="24"/>
        </w:rPr>
      </w:pPr>
      <w:r w:rsidRPr="00F504B7">
        <w:rPr>
          <w:noProof/>
          <w:sz w:val="24"/>
          <w:szCs w:val="24"/>
        </w:rPr>
        <w:drawing>
          <wp:inline distT="0" distB="0" distL="0" distR="0" wp14:anchorId="3408A334" wp14:editId="463ADC40">
            <wp:extent cx="4442298" cy="4238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a:extLst>
                        <a:ext uri="{28A0092B-C50C-407E-A947-70E740481C1C}">
                          <a14:useLocalDpi xmlns:a14="http://schemas.microsoft.com/office/drawing/2010/main" val="0"/>
                        </a:ext>
                      </a:extLst>
                    </a:blip>
                    <a:stretch>
                      <a:fillRect/>
                    </a:stretch>
                  </pic:blipFill>
                  <pic:spPr>
                    <a:xfrm>
                      <a:off x="0" y="0"/>
                      <a:ext cx="4485720" cy="428005"/>
                    </a:xfrm>
                    <a:prstGeom prst="rect">
                      <a:avLst/>
                    </a:prstGeom>
                  </pic:spPr>
                </pic:pic>
              </a:graphicData>
            </a:graphic>
          </wp:inline>
        </w:drawing>
      </w:r>
    </w:p>
    <w:p w14:paraId="4973B420" w14:textId="730CDF46" w:rsidR="00FC4EFF" w:rsidRPr="00F504B7" w:rsidRDefault="00FC4EFF" w:rsidP="00FC4EFF">
      <w:pPr>
        <w:jc w:val="both"/>
        <w:rPr>
          <w:sz w:val="24"/>
          <w:szCs w:val="24"/>
        </w:rPr>
      </w:pPr>
    </w:p>
    <w:p w14:paraId="75F0C904" w14:textId="4043AC97" w:rsidR="00FC4EFF" w:rsidRPr="00F504B7" w:rsidRDefault="00FC4EFF" w:rsidP="00FC4EFF">
      <w:pPr>
        <w:pStyle w:val="ListParagraph"/>
        <w:numPr>
          <w:ilvl w:val="0"/>
          <w:numId w:val="11"/>
        </w:numPr>
        <w:jc w:val="both"/>
        <w:rPr>
          <w:sz w:val="24"/>
          <w:szCs w:val="24"/>
        </w:rPr>
      </w:pPr>
      <w:r w:rsidRPr="00F504B7">
        <w:rPr>
          <w:sz w:val="24"/>
          <w:szCs w:val="24"/>
        </w:rPr>
        <w:t>Lalu ketik “</w:t>
      </w:r>
      <w:r w:rsidRPr="00F504B7">
        <w:rPr>
          <w:b/>
          <w:bCs/>
          <w:sz w:val="24"/>
          <w:szCs w:val="24"/>
        </w:rPr>
        <w:t>net.show”</w:t>
      </w:r>
      <w:r w:rsidR="00F504B7">
        <w:rPr>
          <w:b/>
          <w:bCs/>
          <w:sz w:val="24"/>
          <w:szCs w:val="24"/>
        </w:rPr>
        <w:t>.</w:t>
      </w:r>
    </w:p>
    <w:p w14:paraId="5B8D58C4" w14:textId="23235548" w:rsidR="00FC4EFF" w:rsidRDefault="00FC4EFF" w:rsidP="00FC4EFF">
      <w:pPr>
        <w:pStyle w:val="ListParagraph"/>
        <w:jc w:val="both"/>
        <w:rPr>
          <w:sz w:val="24"/>
          <w:szCs w:val="24"/>
        </w:rPr>
      </w:pPr>
    </w:p>
    <w:p w14:paraId="1AFB7304" w14:textId="59E2DFA2" w:rsidR="00F504B7" w:rsidRPr="00F504B7" w:rsidRDefault="00F504B7" w:rsidP="00F504B7">
      <w:pPr>
        <w:pStyle w:val="ListParagraph"/>
        <w:numPr>
          <w:ilvl w:val="0"/>
          <w:numId w:val="14"/>
        </w:numPr>
        <w:jc w:val="both"/>
        <w:rPr>
          <w:sz w:val="24"/>
          <w:szCs w:val="24"/>
        </w:rPr>
      </w:pPr>
      <w:r w:rsidRPr="00F504B7">
        <w:rPr>
          <w:sz w:val="24"/>
          <w:szCs w:val="24"/>
        </w:rPr>
        <w:t xml:space="preserve">Dalam Bettercap pada Kali Linux, perintah </w:t>
      </w:r>
      <w:r w:rsidRPr="00F504B7">
        <w:rPr>
          <w:b/>
          <w:bCs/>
          <w:sz w:val="24"/>
          <w:szCs w:val="24"/>
        </w:rPr>
        <w:t>net.show</w:t>
      </w:r>
      <w:r w:rsidRPr="00F504B7">
        <w:rPr>
          <w:sz w:val="24"/>
          <w:szCs w:val="24"/>
        </w:rPr>
        <w:t xml:space="preserve"> digunakan untuk menampilkan informasi tentang perangkat yang terhubung ke jaringan. Ini memberikan tampilan ringkas yang mencakup alamat IP, alamat MAC, dan informasi lainnya tentang perangkat yang terdeteksi. Perintah ini berguna untuk memonitor dan menganalisis perangkat dalam jaringan selama sesi Bettercap.</w:t>
      </w:r>
    </w:p>
    <w:p w14:paraId="477E5B7C" w14:textId="7035806D" w:rsidR="00FC4EFF" w:rsidRPr="00F504B7" w:rsidRDefault="00FC4EFF" w:rsidP="00FC4EFF">
      <w:pPr>
        <w:pStyle w:val="ListParagraph"/>
        <w:jc w:val="both"/>
        <w:rPr>
          <w:sz w:val="24"/>
          <w:szCs w:val="24"/>
        </w:rPr>
      </w:pPr>
      <w:r w:rsidRPr="00F504B7">
        <w:rPr>
          <w:noProof/>
          <w:sz w:val="24"/>
          <w:szCs w:val="24"/>
        </w:rPr>
        <w:drawing>
          <wp:inline distT="0" distB="0" distL="0" distR="0" wp14:anchorId="4F8CD832" wp14:editId="53DE2B0D">
            <wp:extent cx="4705350" cy="1138019"/>
            <wp:effectExtent l="0" t="0" r="0" b="5080"/>
            <wp:docPr id="1437002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02789" name="Picture 143700278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19616" cy="1141469"/>
                    </a:xfrm>
                    <a:prstGeom prst="rect">
                      <a:avLst/>
                    </a:prstGeom>
                  </pic:spPr>
                </pic:pic>
              </a:graphicData>
            </a:graphic>
          </wp:inline>
        </w:drawing>
      </w:r>
    </w:p>
    <w:p w14:paraId="53F597B4" w14:textId="77777777" w:rsidR="00FC4EFF" w:rsidRPr="00F504B7" w:rsidRDefault="00FC4EFF" w:rsidP="00FC4EFF">
      <w:pPr>
        <w:pStyle w:val="ListParagraph"/>
        <w:jc w:val="both"/>
        <w:rPr>
          <w:sz w:val="24"/>
          <w:szCs w:val="24"/>
        </w:rPr>
      </w:pPr>
    </w:p>
    <w:p w14:paraId="7EC35F3B" w14:textId="77777777" w:rsidR="00FC4EFF" w:rsidRPr="00F504B7" w:rsidRDefault="00FC4EFF" w:rsidP="00FC4EFF">
      <w:pPr>
        <w:pStyle w:val="ListParagraph"/>
        <w:jc w:val="both"/>
        <w:rPr>
          <w:sz w:val="24"/>
          <w:szCs w:val="24"/>
        </w:rPr>
      </w:pPr>
    </w:p>
    <w:p w14:paraId="388529E4" w14:textId="77777777" w:rsidR="00FC4EFF" w:rsidRPr="00F504B7" w:rsidRDefault="00FC4EFF" w:rsidP="00FC4EFF">
      <w:pPr>
        <w:pStyle w:val="ListParagraph"/>
        <w:jc w:val="both"/>
        <w:rPr>
          <w:sz w:val="24"/>
          <w:szCs w:val="24"/>
        </w:rPr>
      </w:pPr>
    </w:p>
    <w:p w14:paraId="3DD2E937" w14:textId="77777777" w:rsidR="00FC4EFF" w:rsidRPr="00F504B7" w:rsidRDefault="00FC4EFF" w:rsidP="00FC4EFF">
      <w:pPr>
        <w:pStyle w:val="ListParagraph"/>
        <w:jc w:val="both"/>
        <w:rPr>
          <w:sz w:val="24"/>
          <w:szCs w:val="24"/>
        </w:rPr>
      </w:pPr>
    </w:p>
    <w:p w14:paraId="2931493B" w14:textId="77777777" w:rsidR="00FC4EFF" w:rsidRPr="00F504B7" w:rsidRDefault="00FC4EFF" w:rsidP="00FC4EFF">
      <w:pPr>
        <w:pStyle w:val="ListParagraph"/>
        <w:jc w:val="both"/>
        <w:rPr>
          <w:sz w:val="24"/>
          <w:szCs w:val="24"/>
        </w:rPr>
      </w:pPr>
    </w:p>
    <w:p w14:paraId="5BCD4D7D" w14:textId="77777777" w:rsidR="00FC4EFF" w:rsidRPr="00F504B7" w:rsidRDefault="00FC4EFF" w:rsidP="00FC4EFF">
      <w:pPr>
        <w:pStyle w:val="ListParagraph"/>
        <w:jc w:val="both"/>
        <w:rPr>
          <w:sz w:val="24"/>
          <w:szCs w:val="24"/>
        </w:rPr>
      </w:pPr>
    </w:p>
    <w:p w14:paraId="40810A5C" w14:textId="77777777" w:rsidR="00FC4EFF" w:rsidRPr="00F504B7" w:rsidRDefault="00FC4EFF" w:rsidP="00FC4EFF">
      <w:pPr>
        <w:pStyle w:val="ListParagraph"/>
        <w:jc w:val="both"/>
        <w:rPr>
          <w:sz w:val="24"/>
          <w:szCs w:val="24"/>
        </w:rPr>
      </w:pPr>
    </w:p>
    <w:p w14:paraId="364D8271" w14:textId="77777777" w:rsidR="00FC4EFF" w:rsidRDefault="00FC4EFF" w:rsidP="00F504B7">
      <w:pPr>
        <w:jc w:val="both"/>
        <w:rPr>
          <w:sz w:val="24"/>
          <w:szCs w:val="24"/>
        </w:rPr>
      </w:pPr>
    </w:p>
    <w:p w14:paraId="7311EB10" w14:textId="77777777" w:rsidR="00F504B7" w:rsidRPr="00F504B7" w:rsidRDefault="00F504B7" w:rsidP="00F504B7">
      <w:pPr>
        <w:jc w:val="both"/>
        <w:rPr>
          <w:sz w:val="24"/>
          <w:szCs w:val="24"/>
        </w:rPr>
      </w:pPr>
    </w:p>
    <w:p w14:paraId="38580F97" w14:textId="77777777" w:rsidR="00FC4EFF" w:rsidRPr="00F504B7" w:rsidRDefault="00FC4EFF" w:rsidP="00FC4EFF">
      <w:pPr>
        <w:pStyle w:val="ListParagraph"/>
        <w:jc w:val="both"/>
        <w:rPr>
          <w:sz w:val="24"/>
          <w:szCs w:val="24"/>
        </w:rPr>
      </w:pPr>
    </w:p>
    <w:p w14:paraId="2B60A2B8" w14:textId="77777777" w:rsidR="00FC4EFF" w:rsidRPr="00F504B7" w:rsidRDefault="00FC4EFF" w:rsidP="00FC4EFF">
      <w:pPr>
        <w:pStyle w:val="ListParagraph"/>
        <w:jc w:val="both"/>
        <w:rPr>
          <w:sz w:val="24"/>
          <w:szCs w:val="24"/>
        </w:rPr>
      </w:pPr>
    </w:p>
    <w:p w14:paraId="5E91209A" w14:textId="5972BD4F" w:rsidR="00FC4EFF" w:rsidRPr="00F504B7" w:rsidRDefault="00FC4EFF" w:rsidP="00FC4EFF">
      <w:pPr>
        <w:pStyle w:val="ListParagraph"/>
        <w:numPr>
          <w:ilvl w:val="0"/>
          <w:numId w:val="11"/>
        </w:numPr>
        <w:jc w:val="both"/>
        <w:rPr>
          <w:sz w:val="24"/>
          <w:szCs w:val="24"/>
        </w:rPr>
      </w:pPr>
      <w:r w:rsidRPr="00F504B7">
        <w:rPr>
          <w:sz w:val="24"/>
          <w:szCs w:val="24"/>
        </w:rPr>
        <w:lastRenderedPageBreak/>
        <w:t xml:space="preserve">Kemudian ketik </w:t>
      </w:r>
      <w:r w:rsidRPr="00F504B7">
        <w:rPr>
          <w:b/>
          <w:bCs/>
          <w:sz w:val="24"/>
          <w:szCs w:val="24"/>
        </w:rPr>
        <w:t xml:space="preserve">“ help arp.spoof” </w:t>
      </w:r>
    </w:p>
    <w:p w14:paraId="340C368C" w14:textId="77777777" w:rsidR="00FC4EFF" w:rsidRPr="00F504B7" w:rsidRDefault="00FC4EFF" w:rsidP="00FC4EFF">
      <w:pPr>
        <w:pStyle w:val="ListParagraph"/>
        <w:jc w:val="both"/>
        <w:rPr>
          <w:sz w:val="24"/>
          <w:szCs w:val="24"/>
        </w:rPr>
      </w:pPr>
    </w:p>
    <w:p w14:paraId="53955746" w14:textId="7B3541D6" w:rsidR="00FC4EFF" w:rsidRPr="00F504B7" w:rsidRDefault="00FC4EFF" w:rsidP="00F504B7">
      <w:pPr>
        <w:pStyle w:val="ListParagraph"/>
        <w:numPr>
          <w:ilvl w:val="0"/>
          <w:numId w:val="14"/>
        </w:numPr>
        <w:jc w:val="both"/>
        <w:rPr>
          <w:sz w:val="24"/>
          <w:szCs w:val="24"/>
        </w:rPr>
      </w:pPr>
      <w:r w:rsidRPr="00F504B7">
        <w:rPr>
          <w:sz w:val="24"/>
          <w:szCs w:val="24"/>
        </w:rPr>
        <w:t>Perintah help arp.spoof pada Bettercap di Kali Linux memberikan panduan atau bantuan singkat terkait modul "arp.spoof". Modul ini umumnya digunakan untuk melakukan serangan Man-in-the-Middle (MITM) menggunakan teknik ARP spoofing, di mana Bettercap mengirimkan paket-paket ARP palsu ke jaringan untuk mengelabui perangkat-perangkat di dalamnya.</w:t>
      </w:r>
    </w:p>
    <w:p w14:paraId="2341FE09" w14:textId="77777777" w:rsidR="00FC4EFF" w:rsidRPr="00F504B7" w:rsidRDefault="00FC4EFF" w:rsidP="00FC4EFF">
      <w:pPr>
        <w:pStyle w:val="ListParagraph"/>
        <w:jc w:val="both"/>
        <w:rPr>
          <w:sz w:val="24"/>
          <w:szCs w:val="24"/>
        </w:rPr>
      </w:pPr>
    </w:p>
    <w:p w14:paraId="315EDDEA" w14:textId="35BB5E6F" w:rsidR="00FC4EFF" w:rsidRPr="00F504B7" w:rsidRDefault="00FC4EFF" w:rsidP="00F504B7">
      <w:pPr>
        <w:pStyle w:val="ListParagraph"/>
        <w:ind w:left="1080"/>
        <w:jc w:val="both"/>
        <w:rPr>
          <w:sz w:val="24"/>
          <w:szCs w:val="24"/>
        </w:rPr>
      </w:pPr>
      <w:r w:rsidRPr="00F504B7">
        <w:rPr>
          <w:sz w:val="24"/>
          <w:szCs w:val="24"/>
        </w:rPr>
        <w:t>Informasi yang mungkin diberikan oleh perintah ini termasuk opsi-opsi konfigurasi, sintaksis perintah, dan penjelasan singkat tentang cara menggunakan modul "arp.spoof". Penggunaan modul ini harus dilakukan dengan hati-hati dan hanya dalam konteks uji penetrasi atau kegiatan keamanan yang sah.</w:t>
      </w:r>
    </w:p>
    <w:p w14:paraId="0B786C72" w14:textId="5DBD1337" w:rsidR="00FC4EFF" w:rsidRPr="00F504B7" w:rsidRDefault="00FC4EFF" w:rsidP="00FC4EFF">
      <w:pPr>
        <w:pStyle w:val="ListParagraph"/>
        <w:jc w:val="both"/>
        <w:rPr>
          <w:sz w:val="24"/>
          <w:szCs w:val="24"/>
        </w:rPr>
      </w:pPr>
      <w:r w:rsidRPr="00F504B7">
        <w:rPr>
          <w:noProof/>
          <w:sz w:val="24"/>
          <w:szCs w:val="24"/>
        </w:rPr>
        <w:drawing>
          <wp:inline distT="0" distB="0" distL="0" distR="0" wp14:anchorId="39970830" wp14:editId="49BD92F9">
            <wp:extent cx="4157663" cy="2610370"/>
            <wp:effectExtent l="0" t="0" r="0" b="0"/>
            <wp:docPr id="12063677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67729" name="Picture 1206367729"/>
                    <pic:cNvPicPr/>
                  </pic:nvPicPr>
                  <pic:blipFill>
                    <a:blip r:embed="rId11">
                      <a:extLst>
                        <a:ext uri="{28A0092B-C50C-407E-A947-70E740481C1C}">
                          <a14:useLocalDpi xmlns:a14="http://schemas.microsoft.com/office/drawing/2010/main" val="0"/>
                        </a:ext>
                      </a:extLst>
                    </a:blip>
                    <a:stretch>
                      <a:fillRect/>
                    </a:stretch>
                  </pic:blipFill>
                  <pic:spPr>
                    <a:xfrm>
                      <a:off x="0" y="0"/>
                      <a:ext cx="4170833" cy="2618639"/>
                    </a:xfrm>
                    <a:prstGeom prst="rect">
                      <a:avLst/>
                    </a:prstGeom>
                  </pic:spPr>
                </pic:pic>
              </a:graphicData>
            </a:graphic>
          </wp:inline>
        </w:drawing>
      </w:r>
    </w:p>
    <w:p w14:paraId="7C690EC7" w14:textId="77777777" w:rsidR="00FC4EFF" w:rsidRPr="00F504B7" w:rsidRDefault="00FC4EFF" w:rsidP="00FC4EFF">
      <w:pPr>
        <w:pStyle w:val="ListParagraph"/>
        <w:jc w:val="both"/>
        <w:rPr>
          <w:sz w:val="24"/>
          <w:szCs w:val="24"/>
        </w:rPr>
      </w:pPr>
    </w:p>
    <w:p w14:paraId="05F3D325" w14:textId="485AB72B" w:rsidR="00FC4EFF" w:rsidRPr="00F504B7" w:rsidRDefault="00243504" w:rsidP="00FC4EFF">
      <w:pPr>
        <w:pStyle w:val="ListParagraph"/>
        <w:numPr>
          <w:ilvl w:val="0"/>
          <w:numId w:val="11"/>
        </w:numPr>
        <w:jc w:val="both"/>
        <w:rPr>
          <w:b/>
          <w:bCs/>
          <w:sz w:val="24"/>
          <w:szCs w:val="24"/>
        </w:rPr>
      </w:pPr>
      <w:r w:rsidRPr="00F504B7">
        <w:rPr>
          <w:sz w:val="24"/>
          <w:szCs w:val="24"/>
        </w:rPr>
        <w:t xml:space="preserve">Lalu ketik </w:t>
      </w:r>
      <w:r w:rsidRPr="00F504B7">
        <w:rPr>
          <w:b/>
          <w:bCs/>
          <w:sz w:val="24"/>
          <w:szCs w:val="24"/>
        </w:rPr>
        <w:t>“set arp.spoof.targets 192.168.100.157”</w:t>
      </w:r>
    </w:p>
    <w:p w14:paraId="045CE477" w14:textId="77777777" w:rsidR="00243504" w:rsidRPr="00F504B7" w:rsidRDefault="00243504" w:rsidP="00243504">
      <w:pPr>
        <w:pStyle w:val="ListParagraph"/>
        <w:jc w:val="both"/>
        <w:rPr>
          <w:b/>
          <w:bCs/>
          <w:sz w:val="24"/>
          <w:szCs w:val="24"/>
        </w:rPr>
      </w:pPr>
    </w:p>
    <w:p w14:paraId="7AB553B6" w14:textId="668FAA92" w:rsidR="00243504" w:rsidRPr="00F504B7" w:rsidRDefault="00243504" w:rsidP="00F504B7">
      <w:pPr>
        <w:pStyle w:val="ListParagraph"/>
        <w:numPr>
          <w:ilvl w:val="0"/>
          <w:numId w:val="14"/>
        </w:numPr>
        <w:jc w:val="both"/>
        <w:rPr>
          <w:sz w:val="24"/>
          <w:szCs w:val="24"/>
        </w:rPr>
      </w:pPr>
      <w:r w:rsidRPr="00F504B7">
        <w:rPr>
          <w:sz w:val="24"/>
          <w:szCs w:val="24"/>
        </w:rPr>
        <w:t>Perintah set arp.spoof.targets 192.168.100.157 pada Bettercap digunakan untuk menetapkan target ARP spoofing, yaitu perangkat dengan alamat IP 192.168.100.157. Dengan mengatur target ini, Bettercap akan fokus pada melakukan serangan Man-in-the-Middle (MITM) pada perangkat tersebut, mengelabui jaringan dengan mengirimkan paket ARP palsu.</w:t>
      </w:r>
    </w:p>
    <w:p w14:paraId="19596CF3" w14:textId="77777777" w:rsidR="00243504" w:rsidRPr="00F504B7" w:rsidRDefault="00243504" w:rsidP="00243504">
      <w:pPr>
        <w:pStyle w:val="ListParagraph"/>
        <w:jc w:val="both"/>
        <w:rPr>
          <w:sz w:val="24"/>
          <w:szCs w:val="24"/>
        </w:rPr>
      </w:pPr>
    </w:p>
    <w:p w14:paraId="1D24CABC" w14:textId="16B55543" w:rsidR="00243504" w:rsidRPr="00F504B7" w:rsidRDefault="00243504" w:rsidP="00F504B7">
      <w:pPr>
        <w:pStyle w:val="ListParagraph"/>
        <w:ind w:left="1080"/>
        <w:jc w:val="both"/>
        <w:rPr>
          <w:b/>
          <w:bCs/>
          <w:sz w:val="24"/>
          <w:szCs w:val="24"/>
        </w:rPr>
      </w:pPr>
      <w:r w:rsidRPr="00F504B7">
        <w:rPr>
          <w:sz w:val="24"/>
          <w:szCs w:val="24"/>
        </w:rPr>
        <w:t>Perlu diingat bahwa penggunaan perintah semacam ini harus dilakukan dengan hati-hati dan hanya dalam konteks uji penetrasi yang sah atau kegiatan keamanan yang diizinkan. ARP spoofing dapat digunakan untuk tujuan jahat, oleh karena itu, pastikan untuk memahami dan mematuhi etika serta regulasi yang berlaku</w:t>
      </w:r>
      <w:r w:rsidRPr="00F504B7">
        <w:rPr>
          <w:b/>
          <w:bCs/>
          <w:sz w:val="24"/>
          <w:szCs w:val="24"/>
        </w:rPr>
        <w:t>.</w:t>
      </w:r>
    </w:p>
    <w:p w14:paraId="58375463" w14:textId="59B48B7B" w:rsidR="00243504" w:rsidRPr="00F504B7" w:rsidRDefault="00243504" w:rsidP="00243504">
      <w:pPr>
        <w:pStyle w:val="ListParagraph"/>
        <w:jc w:val="both"/>
        <w:rPr>
          <w:sz w:val="24"/>
          <w:szCs w:val="24"/>
        </w:rPr>
      </w:pPr>
      <w:r w:rsidRPr="00F504B7">
        <w:rPr>
          <w:noProof/>
          <w:sz w:val="24"/>
          <w:szCs w:val="24"/>
        </w:rPr>
        <w:drawing>
          <wp:inline distT="0" distB="0" distL="0" distR="0" wp14:anchorId="7E57C772" wp14:editId="0F996899">
            <wp:extent cx="4182083" cy="142875"/>
            <wp:effectExtent l="0" t="0" r="9525" b="0"/>
            <wp:docPr id="16469170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17046" name="Picture 1646917046"/>
                    <pic:cNvPicPr/>
                  </pic:nvPicPr>
                  <pic:blipFill rotWithShape="1">
                    <a:blip r:embed="rId12">
                      <a:extLst>
                        <a:ext uri="{28A0092B-C50C-407E-A947-70E740481C1C}">
                          <a14:useLocalDpi xmlns:a14="http://schemas.microsoft.com/office/drawing/2010/main" val="0"/>
                        </a:ext>
                      </a:extLst>
                    </a:blip>
                    <a:srcRect b="94402"/>
                    <a:stretch/>
                  </pic:blipFill>
                  <pic:spPr bwMode="auto">
                    <a:xfrm>
                      <a:off x="0" y="0"/>
                      <a:ext cx="4194634" cy="143304"/>
                    </a:xfrm>
                    <a:prstGeom prst="rect">
                      <a:avLst/>
                    </a:prstGeom>
                    <a:ln>
                      <a:noFill/>
                    </a:ln>
                    <a:extLst>
                      <a:ext uri="{53640926-AAD7-44D8-BBD7-CCE9431645EC}">
                        <a14:shadowObscured xmlns:a14="http://schemas.microsoft.com/office/drawing/2010/main"/>
                      </a:ext>
                    </a:extLst>
                  </pic:spPr>
                </pic:pic>
              </a:graphicData>
            </a:graphic>
          </wp:inline>
        </w:drawing>
      </w:r>
    </w:p>
    <w:p w14:paraId="51B674B5" w14:textId="77777777" w:rsidR="00243504" w:rsidRPr="00F504B7" w:rsidRDefault="00243504" w:rsidP="00243504">
      <w:pPr>
        <w:pStyle w:val="ListParagraph"/>
        <w:jc w:val="both"/>
        <w:rPr>
          <w:sz w:val="24"/>
          <w:szCs w:val="24"/>
        </w:rPr>
      </w:pPr>
    </w:p>
    <w:p w14:paraId="51C5E7E5" w14:textId="37822891" w:rsidR="00243504" w:rsidRPr="00F504B7" w:rsidRDefault="00243504" w:rsidP="00243504">
      <w:pPr>
        <w:pStyle w:val="ListParagraph"/>
        <w:numPr>
          <w:ilvl w:val="0"/>
          <w:numId w:val="11"/>
        </w:numPr>
        <w:jc w:val="both"/>
        <w:rPr>
          <w:sz w:val="24"/>
          <w:szCs w:val="24"/>
        </w:rPr>
      </w:pPr>
      <w:r w:rsidRPr="00F504B7">
        <w:rPr>
          <w:sz w:val="24"/>
          <w:szCs w:val="24"/>
        </w:rPr>
        <w:lastRenderedPageBreak/>
        <w:t xml:space="preserve">Lalu ketik </w:t>
      </w:r>
      <w:r w:rsidRPr="00F504B7">
        <w:rPr>
          <w:b/>
          <w:bCs/>
          <w:sz w:val="24"/>
          <w:szCs w:val="24"/>
        </w:rPr>
        <w:t>“arp.spoof on”</w:t>
      </w:r>
      <w:r w:rsidR="00F504B7">
        <w:rPr>
          <w:b/>
          <w:bCs/>
          <w:sz w:val="24"/>
          <w:szCs w:val="24"/>
        </w:rPr>
        <w:t>.</w:t>
      </w:r>
    </w:p>
    <w:p w14:paraId="0BEA5316" w14:textId="77777777" w:rsidR="00F504B7" w:rsidRPr="00F504B7" w:rsidRDefault="00F504B7" w:rsidP="00F504B7">
      <w:pPr>
        <w:pStyle w:val="ListParagraph"/>
        <w:jc w:val="both"/>
        <w:rPr>
          <w:sz w:val="24"/>
          <w:szCs w:val="24"/>
        </w:rPr>
      </w:pPr>
    </w:p>
    <w:p w14:paraId="419437CD" w14:textId="4B06819F" w:rsidR="00243504" w:rsidRPr="00F504B7" w:rsidRDefault="00243504" w:rsidP="00F504B7">
      <w:pPr>
        <w:pStyle w:val="ListParagraph"/>
        <w:numPr>
          <w:ilvl w:val="0"/>
          <w:numId w:val="14"/>
        </w:numPr>
        <w:jc w:val="both"/>
        <w:rPr>
          <w:sz w:val="24"/>
          <w:szCs w:val="24"/>
        </w:rPr>
      </w:pPr>
      <w:r w:rsidRPr="00F504B7">
        <w:rPr>
          <w:sz w:val="24"/>
          <w:szCs w:val="24"/>
        </w:rPr>
        <w:t>Perintah arp.spoof on pada Bettercap diaktifkan setelah menetapkan target ARP spoofing. Perintah ini secara efektif memulai serangan Man-in-the-Middle (MITM) menggunakan teknik ARP spoofing. Bettercap akan mengirimkan paket-paket ARP palsu ke jaringan untuk mengelabui perangkat-perangkat di dalamnya, membuatnya percaya bahwa Bettercap adalah gateway atau perangkat lain yang sah.</w:t>
      </w:r>
    </w:p>
    <w:p w14:paraId="6E2D99E6" w14:textId="77777777" w:rsidR="00243504" w:rsidRPr="00F504B7" w:rsidRDefault="00243504" w:rsidP="00243504">
      <w:pPr>
        <w:pStyle w:val="ListParagraph"/>
        <w:jc w:val="both"/>
        <w:rPr>
          <w:sz w:val="24"/>
          <w:szCs w:val="24"/>
        </w:rPr>
      </w:pPr>
    </w:p>
    <w:p w14:paraId="3AE48565" w14:textId="6675F201" w:rsidR="00243504" w:rsidRPr="00F504B7" w:rsidRDefault="00243504" w:rsidP="00F504B7">
      <w:pPr>
        <w:pStyle w:val="ListParagraph"/>
        <w:ind w:left="1080"/>
        <w:jc w:val="both"/>
        <w:rPr>
          <w:sz w:val="24"/>
          <w:szCs w:val="24"/>
        </w:rPr>
      </w:pPr>
      <w:r w:rsidRPr="00F504B7">
        <w:rPr>
          <w:sz w:val="24"/>
          <w:szCs w:val="24"/>
        </w:rPr>
        <w:t>Penting untuk dicatat bahwa penggunaan ARP spoofing atau teknik MITM lainnya harus dilakukan dengan izin dan etika yang ketat, seperti dalam uji penetrasi atau pengujian keamanan yang diizinkan. Penyalahgunaan teknik ini dapat merugikan dan melanggar hukum serta etika keamanan jaringan.</w:t>
      </w:r>
    </w:p>
    <w:p w14:paraId="62749270" w14:textId="28DC6AB7" w:rsidR="00243504" w:rsidRPr="00F504B7" w:rsidRDefault="00243504" w:rsidP="00243504">
      <w:pPr>
        <w:pStyle w:val="ListParagraph"/>
        <w:jc w:val="both"/>
        <w:rPr>
          <w:sz w:val="24"/>
          <w:szCs w:val="24"/>
        </w:rPr>
      </w:pPr>
      <w:r w:rsidRPr="00F504B7">
        <w:rPr>
          <w:noProof/>
          <w:sz w:val="24"/>
          <w:szCs w:val="24"/>
        </w:rPr>
        <w:drawing>
          <wp:inline distT="0" distB="0" distL="0" distR="0" wp14:anchorId="2AF6A481" wp14:editId="030D4851">
            <wp:extent cx="3333750" cy="261938"/>
            <wp:effectExtent l="0" t="0" r="0" b="5080"/>
            <wp:docPr id="1620083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08343" name="Picture 162008343"/>
                    <pic:cNvPicPr/>
                  </pic:nvPicPr>
                  <pic:blipFill rotWithShape="1">
                    <a:blip r:embed="rId12">
                      <a:extLst>
                        <a:ext uri="{28A0092B-C50C-407E-A947-70E740481C1C}">
                          <a14:useLocalDpi xmlns:a14="http://schemas.microsoft.com/office/drawing/2010/main" val="0"/>
                        </a:ext>
                      </a:extLst>
                    </a:blip>
                    <a:srcRect l="-1" t="5262" r="33888" b="86226"/>
                    <a:stretch/>
                  </pic:blipFill>
                  <pic:spPr bwMode="auto">
                    <a:xfrm>
                      <a:off x="0" y="0"/>
                      <a:ext cx="3337976" cy="262270"/>
                    </a:xfrm>
                    <a:prstGeom prst="rect">
                      <a:avLst/>
                    </a:prstGeom>
                    <a:ln>
                      <a:noFill/>
                    </a:ln>
                    <a:extLst>
                      <a:ext uri="{53640926-AAD7-44D8-BBD7-CCE9431645EC}">
                        <a14:shadowObscured xmlns:a14="http://schemas.microsoft.com/office/drawing/2010/main"/>
                      </a:ext>
                    </a:extLst>
                  </pic:spPr>
                </pic:pic>
              </a:graphicData>
            </a:graphic>
          </wp:inline>
        </w:drawing>
      </w:r>
    </w:p>
    <w:p w14:paraId="446CC220" w14:textId="77777777" w:rsidR="00243504" w:rsidRPr="00F504B7" w:rsidRDefault="00243504" w:rsidP="00243504">
      <w:pPr>
        <w:pStyle w:val="ListParagraph"/>
        <w:jc w:val="both"/>
        <w:rPr>
          <w:sz w:val="24"/>
          <w:szCs w:val="24"/>
        </w:rPr>
      </w:pPr>
    </w:p>
    <w:p w14:paraId="50DD92D3" w14:textId="53A78CFF" w:rsidR="00243504" w:rsidRPr="00F504B7" w:rsidRDefault="00243504" w:rsidP="00243504">
      <w:pPr>
        <w:pStyle w:val="ListParagraph"/>
        <w:numPr>
          <w:ilvl w:val="0"/>
          <w:numId w:val="11"/>
        </w:numPr>
        <w:jc w:val="both"/>
        <w:rPr>
          <w:sz w:val="24"/>
          <w:szCs w:val="24"/>
        </w:rPr>
      </w:pPr>
      <w:r w:rsidRPr="00F504B7">
        <w:rPr>
          <w:sz w:val="24"/>
          <w:szCs w:val="24"/>
        </w:rPr>
        <w:t xml:space="preserve">Lalu ketik </w:t>
      </w:r>
      <w:r w:rsidRPr="00F504B7">
        <w:rPr>
          <w:b/>
          <w:bCs/>
          <w:sz w:val="24"/>
          <w:szCs w:val="24"/>
        </w:rPr>
        <w:t>“ [18:20:50] [sys.log] [inf] arp.spoof arp spoofer”</w:t>
      </w:r>
      <w:r w:rsidR="00F504B7">
        <w:rPr>
          <w:b/>
          <w:bCs/>
          <w:sz w:val="24"/>
          <w:szCs w:val="24"/>
        </w:rPr>
        <w:t>.</w:t>
      </w:r>
    </w:p>
    <w:p w14:paraId="69674E49" w14:textId="77777777" w:rsidR="00F504B7" w:rsidRPr="00F504B7" w:rsidRDefault="00F504B7" w:rsidP="00F504B7">
      <w:pPr>
        <w:pStyle w:val="ListParagraph"/>
        <w:jc w:val="both"/>
        <w:rPr>
          <w:sz w:val="24"/>
          <w:szCs w:val="24"/>
        </w:rPr>
      </w:pPr>
    </w:p>
    <w:p w14:paraId="4FCA08D6" w14:textId="34B4BA95" w:rsidR="00243504" w:rsidRPr="00F504B7" w:rsidRDefault="00243504" w:rsidP="00F504B7">
      <w:pPr>
        <w:pStyle w:val="ListParagraph"/>
        <w:numPr>
          <w:ilvl w:val="0"/>
          <w:numId w:val="14"/>
        </w:numPr>
        <w:jc w:val="both"/>
        <w:rPr>
          <w:sz w:val="24"/>
          <w:szCs w:val="24"/>
        </w:rPr>
      </w:pPr>
      <w:r w:rsidRPr="00F504B7">
        <w:rPr>
          <w:sz w:val="24"/>
          <w:szCs w:val="24"/>
        </w:rPr>
        <w:t>Pesan "[18:20:50] [sys.log] [inf] arp.spoof arp spoofer" pada Bettercap menunjukkan informasi log sistem. Secara spesifik, pesan ini memberitahukan bahwa modul ARP spoofing (arp.spoof) telah diaktifkan dan sedang berjalan sebagai "arp spoofer". Ini merupakan konfirmasi bahwa Bettercap berhasil memulai serangan ARP spoofing pada jaringan yang ditentukan. Pesan log ini memberikan pemantauan dan pembaruan terkait aktivitas ARP spoofing selama sesi Bettercap.</w:t>
      </w:r>
    </w:p>
    <w:p w14:paraId="1CCD807C" w14:textId="71D06E47" w:rsidR="00243504" w:rsidRPr="00F504B7" w:rsidRDefault="00243504" w:rsidP="00243504">
      <w:pPr>
        <w:pStyle w:val="ListParagraph"/>
        <w:jc w:val="both"/>
        <w:rPr>
          <w:sz w:val="24"/>
          <w:szCs w:val="24"/>
        </w:rPr>
      </w:pPr>
      <w:r w:rsidRPr="00F504B7">
        <w:rPr>
          <w:noProof/>
          <w:sz w:val="24"/>
          <w:szCs w:val="24"/>
        </w:rPr>
        <w:drawing>
          <wp:inline distT="0" distB="0" distL="0" distR="0" wp14:anchorId="642380F8" wp14:editId="2E76C44F">
            <wp:extent cx="4519613" cy="208899"/>
            <wp:effectExtent l="0" t="0" r="0" b="1270"/>
            <wp:docPr id="11020075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007574" name="Picture 1102007574"/>
                    <pic:cNvPicPr/>
                  </pic:nvPicPr>
                  <pic:blipFill rotWithShape="1">
                    <a:blip r:embed="rId12">
                      <a:extLst>
                        <a:ext uri="{28A0092B-C50C-407E-A947-70E740481C1C}">
                          <a14:useLocalDpi xmlns:a14="http://schemas.microsoft.com/office/drawing/2010/main" val="0"/>
                        </a:ext>
                      </a:extLst>
                    </a:blip>
                    <a:srcRect t="14066" b="78360"/>
                    <a:stretch/>
                  </pic:blipFill>
                  <pic:spPr bwMode="auto">
                    <a:xfrm>
                      <a:off x="0" y="0"/>
                      <a:ext cx="4598925" cy="212565"/>
                    </a:xfrm>
                    <a:prstGeom prst="rect">
                      <a:avLst/>
                    </a:prstGeom>
                    <a:ln>
                      <a:noFill/>
                    </a:ln>
                    <a:extLst>
                      <a:ext uri="{53640926-AAD7-44D8-BBD7-CCE9431645EC}">
                        <a14:shadowObscured xmlns:a14="http://schemas.microsoft.com/office/drawing/2010/main"/>
                      </a:ext>
                    </a:extLst>
                  </pic:spPr>
                </pic:pic>
              </a:graphicData>
            </a:graphic>
          </wp:inline>
        </w:drawing>
      </w:r>
    </w:p>
    <w:p w14:paraId="7681DFF7" w14:textId="77777777" w:rsidR="00243504" w:rsidRPr="00F504B7" w:rsidRDefault="00243504" w:rsidP="00243504">
      <w:pPr>
        <w:pStyle w:val="ListParagraph"/>
        <w:jc w:val="both"/>
        <w:rPr>
          <w:sz w:val="24"/>
          <w:szCs w:val="24"/>
        </w:rPr>
      </w:pPr>
    </w:p>
    <w:p w14:paraId="376310D5" w14:textId="488198CE" w:rsidR="00243504" w:rsidRPr="00F504B7" w:rsidRDefault="00243504" w:rsidP="00243504">
      <w:pPr>
        <w:pStyle w:val="ListParagraph"/>
        <w:numPr>
          <w:ilvl w:val="0"/>
          <w:numId w:val="11"/>
        </w:numPr>
        <w:jc w:val="both"/>
        <w:rPr>
          <w:sz w:val="24"/>
          <w:szCs w:val="24"/>
        </w:rPr>
      </w:pPr>
      <w:r w:rsidRPr="00F504B7">
        <w:rPr>
          <w:sz w:val="24"/>
          <w:szCs w:val="24"/>
        </w:rPr>
        <w:t xml:space="preserve">Ketik </w:t>
      </w:r>
      <w:r w:rsidRPr="00F504B7">
        <w:rPr>
          <w:b/>
          <w:bCs/>
          <w:sz w:val="24"/>
          <w:szCs w:val="24"/>
        </w:rPr>
        <w:t>“net.sniff on”</w:t>
      </w:r>
      <w:r w:rsidR="00F504B7">
        <w:rPr>
          <w:b/>
          <w:bCs/>
          <w:sz w:val="24"/>
          <w:szCs w:val="24"/>
        </w:rPr>
        <w:t>.</w:t>
      </w:r>
    </w:p>
    <w:p w14:paraId="4369AF94" w14:textId="77777777" w:rsidR="00F504B7" w:rsidRPr="00F504B7" w:rsidRDefault="00F504B7" w:rsidP="00F504B7">
      <w:pPr>
        <w:pStyle w:val="ListParagraph"/>
        <w:jc w:val="both"/>
        <w:rPr>
          <w:sz w:val="24"/>
          <w:szCs w:val="24"/>
        </w:rPr>
      </w:pPr>
    </w:p>
    <w:p w14:paraId="6B79D49B" w14:textId="6417D3C2" w:rsidR="00243504" w:rsidRPr="00F504B7" w:rsidRDefault="00FA0F1F" w:rsidP="00F504B7">
      <w:pPr>
        <w:pStyle w:val="ListParagraph"/>
        <w:numPr>
          <w:ilvl w:val="0"/>
          <w:numId w:val="14"/>
        </w:numPr>
        <w:jc w:val="both"/>
        <w:rPr>
          <w:sz w:val="24"/>
          <w:szCs w:val="24"/>
        </w:rPr>
      </w:pPr>
      <w:r w:rsidRPr="00F504B7">
        <w:rPr>
          <w:sz w:val="24"/>
          <w:szCs w:val="24"/>
        </w:rPr>
        <w:t xml:space="preserve">Perintah </w:t>
      </w:r>
      <w:r w:rsidRPr="00F504B7">
        <w:rPr>
          <w:b/>
          <w:bCs/>
          <w:sz w:val="24"/>
          <w:szCs w:val="24"/>
        </w:rPr>
        <w:t>net.sniff on</w:t>
      </w:r>
      <w:r w:rsidRPr="00F504B7">
        <w:rPr>
          <w:sz w:val="24"/>
          <w:szCs w:val="24"/>
        </w:rPr>
        <w:t xml:space="preserve"> pada Bettercap digunakan untuk mengaktifkan modul sniffing dalam jaringan. Setelah diaktifkan, Bettercap akan mulai memantau dan mencatat paket data yang melewati jaringan tersebut. Ini berguna untuk menganalisis lalu lintas jaringan, menangkap informasi sensitif, atau memahami komunikasi antar perangkat dalam suatu jaringan. Penting untuk dicatat bahwa penggunaan modul ini harus mematuhi regulasi dan etika, serta hanya digunakan dalam konteks keamanan yang sah dan diizinkan.</w:t>
      </w:r>
    </w:p>
    <w:p w14:paraId="39FC2719" w14:textId="304ABDDF" w:rsidR="00243504" w:rsidRPr="00F504B7" w:rsidRDefault="00243504" w:rsidP="00243504">
      <w:pPr>
        <w:pStyle w:val="ListParagraph"/>
        <w:jc w:val="both"/>
        <w:rPr>
          <w:sz w:val="24"/>
          <w:szCs w:val="24"/>
        </w:rPr>
      </w:pPr>
      <w:r w:rsidRPr="00F504B7">
        <w:rPr>
          <w:noProof/>
          <w:sz w:val="24"/>
          <w:szCs w:val="24"/>
        </w:rPr>
        <w:lastRenderedPageBreak/>
        <w:drawing>
          <wp:inline distT="0" distB="0" distL="0" distR="0" wp14:anchorId="3E62E9F4" wp14:editId="0F62942F">
            <wp:extent cx="4348163" cy="2067812"/>
            <wp:effectExtent l="0" t="0" r="0" b="8890"/>
            <wp:docPr id="2764915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91597" name="Picture 276491597"/>
                    <pic:cNvPicPr/>
                  </pic:nvPicPr>
                  <pic:blipFill rotWithShape="1">
                    <a:blip r:embed="rId12">
                      <a:extLst>
                        <a:ext uri="{28A0092B-C50C-407E-A947-70E740481C1C}">
                          <a14:useLocalDpi xmlns:a14="http://schemas.microsoft.com/office/drawing/2010/main" val="0"/>
                        </a:ext>
                      </a:extLst>
                    </a:blip>
                    <a:srcRect t="21959" b="105"/>
                    <a:stretch/>
                  </pic:blipFill>
                  <pic:spPr bwMode="auto">
                    <a:xfrm>
                      <a:off x="0" y="0"/>
                      <a:ext cx="4372962" cy="2079605"/>
                    </a:xfrm>
                    <a:prstGeom prst="rect">
                      <a:avLst/>
                    </a:prstGeom>
                    <a:ln>
                      <a:noFill/>
                    </a:ln>
                    <a:extLst>
                      <a:ext uri="{53640926-AAD7-44D8-BBD7-CCE9431645EC}">
                        <a14:shadowObscured xmlns:a14="http://schemas.microsoft.com/office/drawing/2010/main"/>
                      </a:ext>
                    </a:extLst>
                  </pic:spPr>
                </pic:pic>
              </a:graphicData>
            </a:graphic>
          </wp:inline>
        </w:drawing>
      </w:r>
    </w:p>
    <w:p w14:paraId="1781A827" w14:textId="426990FB" w:rsidR="00243504" w:rsidRPr="00F504B7" w:rsidRDefault="00243504" w:rsidP="00243504">
      <w:pPr>
        <w:pStyle w:val="ListParagraph"/>
        <w:jc w:val="both"/>
        <w:rPr>
          <w:sz w:val="24"/>
          <w:szCs w:val="24"/>
        </w:rPr>
      </w:pPr>
    </w:p>
    <w:p w14:paraId="006FF35D" w14:textId="77777777" w:rsidR="00F504B7" w:rsidRPr="00F504B7" w:rsidRDefault="00FA0F1F" w:rsidP="00243504">
      <w:pPr>
        <w:pStyle w:val="ListParagraph"/>
        <w:numPr>
          <w:ilvl w:val="0"/>
          <w:numId w:val="11"/>
        </w:numPr>
        <w:jc w:val="both"/>
        <w:rPr>
          <w:sz w:val="24"/>
          <w:szCs w:val="24"/>
        </w:rPr>
      </w:pPr>
      <w:r w:rsidRPr="00F504B7">
        <w:rPr>
          <w:sz w:val="24"/>
          <w:szCs w:val="24"/>
        </w:rPr>
        <w:t xml:space="preserve">Lalu masuk ke </w:t>
      </w:r>
      <w:r w:rsidRPr="00F504B7">
        <w:rPr>
          <w:b/>
          <w:bCs/>
          <w:sz w:val="24"/>
          <w:szCs w:val="24"/>
        </w:rPr>
        <w:t>“techpanda.org/index.php”</w:t>
      </w:r>
    </w:p>
    <w:p w14:paraId="52E30D36" w14:textId="79C1E7CD" w:rsidR="00243504" w:rsidRPr="00F504B7" w:rsidRDefault="00FA0F1F" w:rsidP="00F504B7">
      <w:pPr>
        <w:pStyle w:val="ListParagraph"/>
        <w:numPr>
          <w:ilvl w:val="0"/>
          <w:numId w:val="14"/>
        </w:numPr>
        <w:jc w:val="both"/>
        <w:rPr>
          <w:sz w:val="24"/>
          <w:szCs w:val="24"/>
        </w:rPr>
      </w:pPr>
      <w:r w:rsidRPr="00F504B7">
        <w:rPr>
          <w:b/>
          <w:bCs/>
          <w:sz w:val="24"/>
          <w:szCs w:val="24"/>
        </w:rPr>
        <w:t xml:space="preserve"> </w:t>
      </w:r>
      <w:r w:rsidRPr="00F504B7">
        <w:rPr>
          <w:sz w:val="24"/>
          <w:szCs w:val="24"/>
        </w:rPr>
        <w:t>email dan password</w:t>
      </w:r>
      <w:r w:rsidR="00F504B7" w:rsidRPr="00F504B7">
        <w:rPr>
          <w:sz w:val="24"/>
          <w:szCs w:val="24"/>
        </w:rPr>
        <w:t xml:space="preserve"> yang sesuai dan tertera pada bettercap tadi</w:t>
      </w:r>
      <w:r w:rsidRPr="00F504B7">
        <w:rPr>
          <w:sz w:val="24"/>
          <w:szCs w:val="24"/>
        </w:rPr>
        <w:t xml:space="preserve"> lalu submit</w:t>
      </w:r>
      <w:r w:rsidR="00F504B7">
        <w:rPr>
          <w:sz w:val="24"/>
          <w:szCs w:val="24"/>
        </w:rPr>
        <w:t>.</w:t>
      </w:r>
    </w:p>
    <w:p w14:paraId="7FFAD73C" w14:textId="20E1FEDD" w:rsidR="00FA0F1F" w:rsidRDefault="00FA0F1F" w:rsidP="00F504B7">
      <w:pPr>
        <w:pStyle w:val="ListParagraph"/>
        <w:jc w:val="both"/>
        <w:rPr>
          <w:sz w:val="24"/>
          <w:szCs w:val="24"/>
        </w:rPr>
      </w:pPr>
      <w:r w:rsidRPr="00F504B7">
        <w:rPr>
          <w:noProof/>
          <w:sz w:val="24"/>
          <w:szCs w:val="24"/>
        </w:rPr>
        <w:drawing>
          <wp:inline distT="0" distB="0" distL="0" distR="0" wp14:anchorId="76F6E5F0" wp14:editId="5A7D6B3E">
            <wp:extent cx="4310063" cy="2002979"/>
            <wp:effectExtent l="0" t="0" r="0" b="0"/>
            <wp:docPr id="240075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7541" name="Picture 24007541"/>
                    <pic:cNvPicPr/>
                  </pic:nvPicPr>
                  <pic:blipFill>
                    <a:blip r:embed="rId13">
                      <a:extLst>
                        <a:ext uri="{28A0092B-C50C-407E-A947-70E740481C1C}">
                          <a14:useLocalDpi xmlns:a14="http://schemas.microsoft.com/office/drawing/2010/main" val="0"/>
                        </a:ext>
                      </a:extLst>
                    </a:blip>
                    <a:stretch>
                      <a:fillRect/>
                    </a:stretch>
                  </pic:blipFill>
                  <pic:spPr>
                    <a:xfrm>
                      <a:off x="0" y="0"/>
                      <a:ext cx="4317630" cy="2006495"/>
                    </a:xfrm>
                    <a:prstGeom prst="rect">
                      <a:avLst/>
                    </a:prstGeom>
                  </pic:spPr>
                </pic:pic>
              </a:graphicData>
            </a:graphic>
          </wp:inline>
        </w:drawing>
      </w:r>
    </w:p>
    <w:p w14:paraId="784C11A6" w14:textId="77777777" w:rsidR="00F504B7" w:rsidRDefault="00F504B7" w:rsidP="00F504B7">
      <w:pPr>
        <w:pStyle w:val="ListParagraph"/>
        <w:jc w:val="both"/>
        <w:rPr>
          <w:sz w:val="24"/>
          <w:szCs w:val="24"/>
        </w:rPr>
      </w:pPr>
    </w:p>
    <w:p w14:paraId="61E7ABDE" w14:textId="77777777" w:rsidR="00F504B7" w:rsidRDefault="00F504B7" w:rsidP="00F504B7">
      <w:pPr>
        <w:pStyle w:val="ListParagraph"/>
        <w:jc w:val="both"/>
        <w:rPr>
          <w:sz w:val="24"/>
          <w:szCs w:val="24"/>
        </w:rPr>
      </w:pPr>
    </w:p>
    <w:p w14:paraId="5189C9CC" w14:textId="77777777" w:rsidR="00F504B7" w:rsidRDefault="00F504B7" w:rsidP="00F504B7">
      <w:pPr>
        <w:pStyle w:val="ListParagraph"/>
        <w:jc w:val="both"/>
        <w:rPr>
          <w:sz w:val="24"/>
          <w:szCs w:val="24"/>
        </w:rPr>
      </w:pPr>
    </w:p>
    <w:p w14:paraId="202DDA4E" w14:textId="77777777" w:rsidR="00F504B7" w:rsidRDefault="00F504B7" w:rsidP="00F504B7">
      <w:pPr>
        <w:pStyle w:val="ListParagraph"/>
        <w:jc w:val="both"/>
        <w:rPr>
          <w:sz w:val="24"/>
          <w:szCs w:val="24"/>
        </w:rPr>
      </w:pPr>
    </w:p>
    <w:p w14:paraId="5AEA81D6" w14:textId="77777777" w:rsidR="00F504B7" w:rsidRDefault="00F504B7" w:rsidP="00F504B7">
      <w:pPr>
        <w:pStyle w:val="ListParagraph"/>
        <w:jc w:val="both"/>
        <w:rPr>
          <w:sz w:val="24"/>
          <w:szCs w:val="24"/>
        </w:rPr>
      </w:pPr>
    </w:p>
    <w:p w14:paraId="6C6CF75A" w14:textId="77777777" w:rsidR="00F504B7" w:rsidRDefault="00F504B7" w:rsidP="00F504B7">
      <w:pPr>
        <w:pStyle w:val="ListParagraph"/>
        <w:jc w:val="both"/>
        <w:rPr>
          <w:sz w:val="24"/>
          <w:szCs w:val="24"/>
        </w:rPr>
      </w:pPr>
    </w:p>
    <w:p w14:paraId="3DC653D2" w14:textId="77777777" w:rsidR="00F504B7" w:rsidRDefault="00F504B7" w:rsidP="00F504B7">
      <w:pPr>
        <w:pStyle w:val="ListParagraph"/>
        <w:jc w:val="both"/>
        <w:rPr>
          <w:sz w:val="24"/>
          <w:szCs w:val="24"/>
        </w:rPr>
      </w:pPr>
    </w:p>
    <w:p w14:paraId="67AED4A6" w14:textId="77777777" w:rsidR="00F504B7" w:rsidRDefault="00F504B7" w:rsidP="00F504B7">
      <w:pPr>
        <w:pStyle w:val="ListParagraph"/>
        <w:jc w:val="both"/>
        <w:rPr>
          <w:sz w:val="24"/>
          <w:szCs w:val="24"/>
        </w:rPr>
      </w:pPr>
    </w:p>
    <w:p w14:paraId="3BF6F767" w14:textId="77777777" w:rsidR="00F504B7" w:rsidRDefault="00F504B7" w:rsidP="00F504B7">
      <w:pPr>
        <w:pStyle w:val="ListParagraph"/>
        <w:jc w:val="both"/>
        <w:rPr>
          <w:sz w:val="24"/>
          <w:szCs w:val="24"/>
        </w:rPr>
      </w:pPr>
    </w:p>
    <w:p w14:paraId="579EBEDB" w14:textId="77777777" w:rsidR="00F504B7" w:rsidRDefault="00F504B7" w:rsidP="00F504B7">
      <w:pPr>
        <w:pStyle w:val="ListParagraph"/>
        <w:jc w:val="both"/>
        <w:rPr>
          <w:sz w:val="24"/>
          <w:szCs w:val="24"/>
        </w:rPr>
      </w:pPr>
    </w:p>
    <w:p w14:paraId="05797FA4" w14:textId="77777777" w:rsidR="00F504B7" w:rsidRDefault="00F504B7" w:rsidP="00F504B7">
      <w:pPr>
        <w:pStyle w:val="ListParagraph"/>
        <w:jc w:val="both"/>
        <w:rPr>
          <w:sz w:val="24"/>
          <w:szCs w:val="24"/>
        </w:rPr>
      </w:pPr>
    </w:p>
    <w:p w14:paraId="3E7F8F1B" w14:textId="77777777" w:rsidR="00F504B7" w:rsidRDefault="00F504B7" w:rsidP="00F504B7">
      <w:pPr>
        <w:pStyle w:val="ListParagraph"/>
        <w:jc w:val="both"/>
        <w:rPr>
          <w:sz w:val="24"/>
          <w:szCs w:val="24"/>
        </w:rPr>
      </w:pPr>
    </w:p>
    <w:p w14:paraId="622C4809" w14:textId="77777777" w:rsidR="00F504B7" w:rsidRDefault="00F504B7" w:rsidP="00F504B7">
      <w:pPr>
        <w:pStyle w:val="ListParagraph"/>
        <w:jc w:val="both"/>
        <w:rPr>
          <w:sz w:val="24"/>
          <w:szCs w:val="24"/>
        </w:rPr>
      </w:pPr>
    </w:p>
    <w:p w14:paraId="0AE2D9E3" w14:textId="77777777" w:rsidR="00F504B7" w:rsidRDefault="00F504B7" w:rsidP="00F504B7">
      <w:pPr>
        <w:pStyle w:val="ListParagraph"/>
        <w:jc w:val="both"/>
        <w:rPr>
          <w:sz w:val="24"/>
          <w:szCs w:val="24"/>
        </w:rPr>
      </w:pPr>
    </w:p>
    <w:p w14:paraId="591D5A48" w14:textId="77777777" w:rsidR="00F504B7" w:rsidRDefault="00F504B7" w:rsidP="00F504B7">
      <w:pPr>
        <w:pStyle w:val="ListParagraph"/>
        <w:jc w:val="both"/>
        <w:rPr>
          <w:sz w:val="24"/>
          <w:szCs w:val="24"/>
        </w:rPr>
      </w:pPr>
    </w:p>
    <w:p w14:paraId="3DFD4EDF" w14:textId="77777777" w:rsidR="00F504B7" w:rsidRDefault="00F504B7" w:rsidP="00F504B7">
      <w:pPr>
        <w:pStyle w:val="ListParagraph"/>
        <w:jc w:val="both"/>
        <w:rPr>
          <w:sz w:val="24"/>
          <w:szCs w:val="24"/>
        </w:rPr>
      </w:pPr>
    </w:p>
    <w:p w14:paraId="4C96D94C" w14:textId="77777777" w:rsidR="00FA0F1F" w:rsidRDefault="00FA0F1F" w:rsidP="00F504B7">
      <w:pPr>
        <w:jc w:val="both"/>
        <w:rPr>
          <w:sz w:val="24"/>
          <w:szCs w:val="24"/>
        </w:rPr>
      </w:pPr>
    </w:p>
    <w:p w14:paraId="4DC1AA16" w14:textId="77777777" w:rsidR="00F504B7" w:rsidRPr="00F504B7" w:rsidRDefault="00F504B7" w:rsidP="00F504B7">
      <w:pPr>
        <w:jc w:val="both"/>
        <w:rPr>
          <w:sz w:val="24"/>
          <w:szCs w:val="24"/>
        </w:rPr>
      </w:pPr>
    </w:p>
    <w:p w14:paraId="106ED45D" w14:textId="06D5BE1E" w:rsidR="00F504B7" w:rsidRPr="00F504B7" w:rsidRDefault="00FA0F1F" w:rsidP="00F64919">
      <w:pPr>
        <w:pStyle w:val="ListParagraph"/>
        <w:numPr>
          <w:ilvl w:val="0"/>
          <w:numId w:val="11"/>
        </w:numPr>
        <w:jc w:val="both"/>
        <w:rPr>
          <w:sz w:val="24"/>
          <w:szCs w:val="24"/>
        </w:rPr>
      </w:pPr>
      <w:r w:rsidRPr="00F504B7">
        <w:rPr>
          <w:sz w:val="24"/>
          <w:szCs w:val="24"/>
        </w:rPr>
        <w:lastRenderedPageBreak/>
        <w:t>La</w:t>
      </w:r>
      <w:r w:rsidR="00F504B7" w:rsidRPr="00F504B7">
        <w:rPr>
          <w:sz w:val="24"/>
          <w:szCs w:val="24"/>
        </w:rPr>
        <w:t>lu di dalam web ini tertera data yang sesuai dengan bettercap tadi dan memang tertera seperti di bawah.</w:t>
      </w:r>
    </w:p>
    <w:p w14:paraId="6084BDF3" w14:textId="17C234C3" w:rsidR="00FA0F1F" w:rsidRPr="00F504B7" w:rsidRDefault="00FA0F1F" w:rsidP="00F504B7">
      <w:pPr>
        <w:ind w:left="360" w:firstLine="270"/>
        <w:jc w:val="both"/>
        <w:rPr>
          <w:sz w:val="24"/>
          <w:szCs w:val="24"/>
        </w:rPr>
      </w:pPr>
      <w:r w:rsidRPr="00F504B7">
        <w:rPr>
          <w:noProof/>
          <w:sz w:val="24"/>
          <w:szCs w:val="24"/>
        </w:rPr>
        <w:drawing>
          <wp:inline distT="0" distB="0" distL="0" distR="0" wp14:anchorId="144F8583" wp14:editId="1FF2FC7B">
            <wp:extent cx="4052888" cy="3406036"/>
            <wp:effectExtent l="0" t="0" r="5080" b="4445"/>
            <wp:docPr id="13034000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00007" name="Picture 1303400007"/>
                    <pic:cNvPicPr/>
                  </pic:nvPicPr>
                  <pic:blipFill>
                    <a:blip r:embed="rId14">
                      <a:extLst>
                        <a:ext uri="{28A0092B-C50C-407E-A947-70E740481C1C}">
                          <a14:useLocalDpi xmlns:a14="http://schemas.microsoft.com/office/drawing/2010/main" val="0"/>
                        </a:ext>
                      </a:extLst>
                    </a:blip>
                    <a:stretch>
                      <a:fillRect/>
                    </a:stretch>
                  </pic:blipFill>
                  <pic:spPr>
                    <a:xfrm>
                      <a:off x="0" y="0"/>
                      <a:ext cx="4057878" cy="3410230"/>
                    </a:xfrm>
                    <a:prstGeom prst="rect">
                      <a:avLst/>
                    </a:prstGeom>
                  </pic:spPr>
                </pic:pic>
              </a:graphicData>
            </a:graphic>
          </wp:inline>
        </w:drawing>
      </w:r>
    </w:p>
    <w:p w14:paraId="60F18813" w14:textId="77777777" w:rsidR="00FA0F1F" w:rsidRPr="00F504B7" w:rsidRDefault="00FA0F1F" w:rsidP="00FA0F1F">
      <w:pPr>
        <w:pStyle w:val="ListParagraph"/>
        <w:jc w:val="both"/>
        <w:rPr>
          <w:sz w:val="24"/>
          <w:szCs w:val="24"/>
        </w:rPr>
      </w:pPr>
    </w:p>
    <w:p w14:paraId="2E79987C" w14:textId="568BBB6D" w:rsidR="00FA0F1F" w:rsidRPr="00F504B7" w:rsidRDefault="00FA0F1F" w:rsidP="00FA0F1F">
      <w:pPr>
        <w:pStyle w:val="ListParagraph"/>
        <w:numPr>
          <w:ilvl w:val="0"/>
          <w:numId w:val="11"/>
        </w:numPr>
        <w:jc w:val="both"/>
        <w:rPr>
          <w:sz w:val="24"/>
          <w:szCs w:val="24"/>
        </w:rPr>
      </w:pPr>
      <w:r w:rsidRPr="00F504B7">
        <w:rPr>
          <w:sz w:val="24"/>
          <w:szCs w:val="24"/>
        </w:rPr>
        <w:t>Lalu</w:t>
      </w:r>
      <w:r w:rsidR="00F504B7" w:rsidRPr="00F504B7">
        <w:rPr>
          <w:sz w:val="24"/>
          <w:szCs w:val="24"/>
        </w:rPr>
        <w:t xml:space="preserve"> hasil dari semua di atas akan keluar seperti di bawah ini.</w:t>
      </w:r>
    </w:p>
    <w:p w14:paraId="37B238A9" w14:textId="5136D3BA" w:rsidR="00FA0F1F" w:rsidRPr="00F504B7" w:rsidRDefault="00FA0F1F" w:rsidP="00FA0F1F">
      <w:pPr>
        <w:pStyle w:val="ListParagraph"/>
        <w:jc w:val="both"/>
        <w:rPr>
          <w:sz w:val="24"/>
          <w:szCs w:val="24"/>
        </w:rPr>
      </w:pPr>
      <w:r w:rsidRPr="00F504B7">
        <w:rPr>
          <w:noProof/>
          <w:sz w:val="24"/>
          <w:szCs w:val="24"/>
        </w:rPr>
        <w:drawing>
          <wp:inline distT="0" distB="0" distL="0" distR="0" wp14:anchorId="3F6558D8" wp14:editId="20320A06">
            <wp:extent cx="3976688" cy="2194155"/>
            <wp:effectExtent l="0" t="0" r="5080" b="0"/>
            <wp:docPr id="16541267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26748" name="Picture 1654126748"/>
                    <pic:cNvPicPr/>
                  </pic:nvPicPr>
                  <pic:blipFill>
                    <a:blip r:embed="rId15">
                      <a:extLst>
                        <a:ext uri="{28A0092B-C50C-407E-A947-70E740481C1C}">
                          <a14:useLocalDpi xmlns:a14="http://schemas.microsoft.com/office/drawing/2010/main" val="0"/>
                        </a:ext>
                      </a:extLst>
                    </a:blip>
                    <a:stretch>
                      <a:fillRect/>
                    </a:stretch>
                  </pic:blipFill>
                  <pic:spPr>
                    <a:xfrm>
                      <a:off x="0" y="0"/>
                      <a:ext cx="3992372" cy="2202809"/>
                    </a:xfrm>
                    <a:prstGeom prst="rect">
                      <a:avLst/>
                    </a:prstGeom>
                  </pic:spPr>
                </pic:pic>
              </a:graphicData>
            </a:graphic>
          </wp:inline>
        </w:drawing>
      </w:r>
    </w:p>
    <w:p w14:paraId="36CC8EA0" w14:textId="20C0A705" w:rsidR="00243504" w:rsidRPr="00F504B7" w:rsidRDefault="00243504" w:rsidP="00243504">
      <w:pPr>
        <w:pStyle w:val="ListParagraph"/>
        <w:jc w:val="both"/>
        <w:rPr>
          <w:sz w:val="24"/>
          <w:szCs w:val="24"/>
        </w:rPr>
      </w:pPr>
    </w:p>
    <w:p w14:paraId="33FC7A5F" w14:textId="77777777" w:rsidR="008332A1" w:rsidRPr="00F504B7" w:rsidRDefault="008332A1" w:rsidP="00B946F3">
      <w:pPr>
        <w:ind w:left="588" w:hanging="426"/>
        <w:jc w:val="both"/>
        <w:rPr>
          <w:sz w:val="24"/>
          <w:szCs w:val="24"/>
        </w:rPr>
      </w:pPr>
    </w:p>
    <w:p w14:paraId="4B7384DA" w14:textId="49A21EBC" w:rsidR="00DA6255" w:rsidRPr="00F504B7" w:rsidRDefault="00DA6255" w:rsidP="00DA6255">
      <w:pPr>
        <w:spacing w:after="240"/>
        <w:ind w:left="588" w:hanging="426"/>
        <w:jc w:val="center"/>
        <w:rPr>
          <w:sz w:val="24"/>
          <w:szCs w:val="24"/>
          <w:lang w:val="id-ID"/>
        </w:rPr>
        <w:sectPr w:rsidR="00DA6255" w:rsidRPr="00F504B7" w:rsidSect="00CB0B66">
          <w:footerReference w:type="default" r:id="rId16"/>
          <w:pgSz w:w="11920" w:h="16840"/>
          <w:pgMar w:top="2268" w:right="1701" w:bottom="1701" w:left="2268" w:header="0" w:footer="758" w:gutter="0"/>
          <w:cols w:space="720"/>
        </w:sectPr>
      </w:pPr>
    </w:p>
    <w:p w14:paraId="511B3E32" w14:textId="77777777" w:rsidR="00DA6255" w:rsidRPr="00F504B7" w:rsidRDefault="00DA6255" w:rsidP="00DA6255">
      <w:pPr>
        <w:spacing w:line="360" w:lineRule="auto"/>
        <w:jc w:val="both"/>
        <w:rPr>
          <w:b/>
          <w:color w:val="000000" w:themeColor="text1"/>
          <w:sz w:val="24"/>
          <w:szCs w:val="24"/>
          <w:lang w:val="id-ID"/>
        </w:rPr>
      </w:pPr>
      <w:r w:rsidRPr="00F504B7">
        <w:rPr>
          <w:b/>
          <w:color w:val="000000" w:themeColor="text1"/>
          <w:sz w:val="24"/>
          <w:szCs w:val="24"/>
          <w:lang w:val="id-ID"/>
        </w:rPr>
        <w:lastRenderedPageBreak/>
        <w:t>V. Analisa dan Kesimpulan</w:t>
      </w:r>
    </w:p>
    <w:p w14:paraId="2EEFFFDA" w14:textId="77777777" w:rsidR="00F504B7" w:rsidRPr="00F504B7" w:rsidRDefault="00F504B7" w:rsidP="00F504B7">
      <w:pPr>
        <w:spacing w:line="360" w:lineRule="auto"/>
        <w:jc w:val="both"/>
        <w:rPr>
          <w:color w:val="000000" w:themeColor="text1"/>
          <w:sz w:val="24"/>
          <w:szCs w:val="24"/>
        </w:rPr>
      </w:pPr>
      <w:r w:rsidRPr="00F504B7">
        <w:rPr>
          <w:color w:val="000000" w:themeColor="text1"/>
          <w:sz w:val="24"/>
          <w:szCs w:val="24"/>
        </w:rPr>
        <w:t xml:space="preserve">     </w:t>
      </w:r>
      <w:r w:rsidRPr="00F504B7">
        <w:rPr>
          <w:color w:val="000000" w:themeColor="text1"/>
          <w:sz w:val="24"/>
          <w:szCs w:val="24"/>
        </w:rPr>
        <w:br/>
        <w:t>Bettercap adalah alat uji penetrasi (penetration testing) dan keamanan jaringan yang berjalan pada sistem operasi Kali Linux. Berikut adalah kesimpulan singkat tentang Bettercap:</w:t>
      </w:r>
    </w:p>
    <w:p w14:paraId="4837202B" w14:textId="77777777" w:rsidR="00F504B7" w:rsidRPr="00F504B7" w:rsidRDefault="00F504B7" w:rsidP="00F504B7">
      <w:pPr>
        <w:numPr>
          <w:ilvl w:val="0"/>
          <w:numId w:val="13"/>
        </w:numPr>
        <w:spacing w:line="360" w:lineRule="auto"/>
        <w:jc w:val="both"/>
        <w:rPr>
          <w:color w:val="000000" w:themeColor="text1"/>
          <w:sz w:val="24"/>
          <w:szCs w:val="24"/>
        </w:rPr>
      </w:pPr>
      <w:r w:rsidRPr="00F504B7">
        <w:rPr>
          <w:b/>
          <w:bCs/>
          <w:color w:val="000000" w:themeColor="text1"/>
          <w:sz w:val="24"/>
          <w:szCs w:val="24"/>
        </w:rPr>
        <w:t>Fungsi Utama:</w:t>
      </w:r>
    </w:p>
    <w:p w14:paraId="05D9E086" w14:textId="77777777" w:rsidR="00F504B7" w:rsidRPr="00F504B7" w:rsidRDefault="00F504B7" w:rsidP="00F504B7">
      <w:pPr>
        <w:numPr>
          <w:ilvl w:val="1"/>
          <w:numId w:val="13"/>
        </w:numPr>
        <w:spacing w:line="360" w:lineRule="auto"/>
        <w:jc w:val="both"/>
        <w:rPr>
          <w:color w:val="000000" w:themeColor="text1"/>
          <w:sz w:val="24"/>
          <w:szCs w:val="24"/>
        </w:rPr>
      </w:pPr>
      <w:r w:rsidRPr="00F504B7">
        <w:rPr>
          <w:color w:val="000000" w:themeColor="text1"/>
          <w:sz w:val="24"/>
          <w:szCs w:val="24"/>
        </w:rPr>
        <w:t>Bettercap dirancang untuk melakukan uji penetrasi dan analisis keamanan pada jaringan.</w:t>
      </w:r>
    </w:p>
    <w:p w14:paraId="1287326C" w14:textId="77777777" w:rsidR="00F504B7" w:rsidRPr="00F504B7" w:rsidRDefault="00F504B7" w:rsidP="00F504B7">
      <w:pPr>
        <w:numPr>
          <w:ilvl w:val="1"/>
          <w:numId w:val="13"/>
        </w:numPr>
        <w:spacing w:line="360" w:lineRule="auto"/>
        <w:jc w:val="both"/>
        <w:rPr>
          <w:color w:val="000000" w:themeColor="text1"/>
          <w:sz w:val="24"/>
          <w:szCs w:val="24"/>
        </w:rPr>
      </w:pPr>
      <w:r w:rsidRPr="00F504B7">
        <w:rPr>
          <w:color w:val="000000" w:themeColor="text1"/>
          <w:sz w:val="24"/>
          <w:szCs w:val="24"/>
        </w:rPr>
        <w:t>Menyediakan berbagai modul untuk melaksanakan serangan Man-in-the-Middle (MITM), pemindaian jaringan, dan sniffing paket.</w:t>
      </w:r>
    </w:p>
    <w:p w14:paraId="67A6267C" w14:textId="77777777" w:rsidR="00F504B7" w:rsidRPr="00F504B7" w:rsidRDefault="00F504B7" w:rsidP="00F504B7">
      <w:pPr>
        <w:numPr>
          <w:ilvl w:val="0"/>
          <w:numId w:val="13"/>
        </w:numPr>
        <w:spacing w:line="360" w:lineRule="auto"/>
        <w:jc w:val="both"/>
        <w:rPr>
          <w:color w:val="000000" w:themeColor="text1"/>
          <w:sz w:val="24"/>
          <w:szCs w:val="24"/>
        </w:rPr>
      </w:pPr>
      <w:r w:rsidRPr="00F504B7">
        <w:rPr>
          <w:b/>
          <w:bCs/>
          <w:color w:val="000000" w:themeColor="text1"/>
          <w:sz w:val="24"/>
          <w:szCs w:val="24"/>
        </w:rPr>
        <w:t>Fitur Utama:</w:t>
      </w:r>
    </w:p>
    <w:p w14:paraId="6C1F474C" w14:textId="77777777" w:rsidR="00F504B7" w:rsidRPr="00F504B7" w:rsidRDefault="00F504B7" w:rsidP="00F504B7">
      <w:pPr>
        <w:numPr>
          <w:ilvl w:val="1"/>
          <w:numId w:val="13"/>
        </w:numPr>
        <w:spacing w:line="360" w:lineRule="auto"/>
        <w:jc w:val="both"/>
        <w:rPr>
          <w:color w:val="000000" w:themeColor="text1"/>
          <w:sz w:val="24"/>
          <w:szCs w:val="24"/>
        </w:rPr>
      </w:pPr>
      <w:r w:rsidRPr="00F504B7">
        <w:rPr>
          <w:color w:val="000000" w:themeColor="text1"/>
          <w:sz w:val="24"/>
          <w:szCs w:val="24"/>
        </w:rPr>
        <w:t>Modul ARP spoofing untuk serangan MITM.</w:t>
      </w:r>
    </w:p>
    <w:p w14:paraId="06FF302A" w14:textId="77777777" w:rsidR="00F504B7" w:rsidRPr="00F504B7" w:rsidRDefault="00F504B7" w:rsidP="00F504B7">
      <w:pPr>
        <w:numPr>
          <w:ilvl w:val="1"/>
          <w:numId w:val="13"/>
        </w:numPr>
        <w:spacing w:line="360" w:lineRule="auto"/>
        <w:jc w:val="both"/>
        <w:rPr>
          <w:color w:val="000000" w:themeColor="text1"/>
          <w:sz w:val="24"/>
          <w:szCs w:val="24"/>
        </w:rPr>
      </w:pPr>
      <w:r w:rsidRPr="00F504B7">
        <w:rPr>
          <w:color w:val="000000" w:themeColor="text1"/>
          <w:sz w:val="24"/>
          <w:szCs w:val="24"/>
        </w:rPr>
        <w:t>Modul pemindaian jaringan untuk mengidentifikasi dan memantau perangkat dalam jaringan.</w:t>
      </w:r>
    </w:p>
    <w:p w14:paraId="06E770FC" w14:textId="77777777" w:rsidR="00F504B7" w:rsidRPr="00F504B7" w:rsidRDefault="00F504B7" w:rsidP="00F504B7">
      <w:pPr>
        <w:numPr>
          <w:ilvl w:val="1"/>
          <w:numId w:val="13"/>
        </w:numPr>
        <w:spacing w:line="360" w:lineRule="auto"/>
        <w:jc w:val="both"/>
        <w:rPr>
          <w:color w:val="000000" w:themeColor="text1"/>
          <w:sz w:val="24"/>
          <w:szCs w:val="24"/>
        </w:rPr>
      </w:pPr>
      <w:r w:rsidRPr="00F504B7">
        <w:rPr>
          <w:color w:val="000000" w:themeColor="text1"/>
          <w:sz w:val="24"/>
          <w:szCs w:val="24"/>
        </w:rPr>
        <w:t>Modul sniffing untuk memantau dan menganalisis lalu lintas paket.</w:t>
      </w:r>
    </w:p>
    <w:p w14:paraId="77E63016" w14:textId="77777777" w:rsidR="00F504B7" w:rsidRPr="00F504B7" w:rsidRDefault="00F504B7" w:rsidP="00F504B7">
      <w:pPr>
        <w:numPr>
          <w:ilvl w:val="0"/>
          <w:numId w:val="13"/>
        </w:numPr>
        <w:spacing w:line="360" w:lineRule="auto"/>
        <w:jc w:val="both"/>
        <w:rPr>
          <w:color w:val="000000" w:themeColor="text1"/>
          <w:sz w:val="24"/>
          <w:szCs w:val="24"/>
        </w:rPr>
      </w:pPr>
      <w:r w:rsidRPr="00F504B7">
        <w:rPr>
          <w:b/>
          <w:bCs/>
          <w:color w:val="000000" w:themeColor="text1"/>
          <w:sz w:val="24"/>
          <w:szCs w:val="24"/>
        </w:rPr>
        <w:t>Penggunaan Etis:</w:t>
      </w:r>
    </w:p>
    <w:p w14:paraId="54CFB334" w14:textId="77777777" w:rsidR="00F504B7" w:rsidRPr="00F504B7" w:rsidRDefault="00F504B7" w:rsidP="00F504B7">
      <w:pPr>
        <w:numPr>
          <w:ilvl w:val="1"/>
          <w:numId w:val="13"/>
        </w:numPr>
        <w:spacing w:line="360" w:lineRule="auto"/>
        <w:jc w:val="both"/>
        <w:rPr>
          <w:color w:val="000000" w:themeColor="text1"/>
          <w:sz w:val="24"/>
          <w:szCs w:val="24"/>
        </w:rPr>
      </w:pPr>
      <w:r w:rsidRPr="00F504B7">
        <w:rPr>
          <w:color w:val="000000" w:themeColor="text1"/>
          <w:sz w:val="24"/>
          <w:szCs w:val="24"/>
        </w:rPr>
        <w:t>Bettercap sebaiknya digunakan dengan izin dan hanya dalam konteks keamanan yang sah dan etis, seperti uji penetrasi atau aktivitas keamanan yang diizinkan.</w:t>
      </w:r>
    </w:p>
    <w:p w14:paraId="3F1AAB6E" w14:textId="77777777" w:rsidR="00F504B7" w:rsidRPr="00F504B7" w:rsidRDefault="00F504B7" w:rsidP="00F504B7">
      <w:pPr>
        <w:numPr>
          <w:ilvl w:val="0"/>
          <w:numId w:val="13"/>
        </w:numPr>
        <w:spacing w:line="360" w:lineRule="auto"/>
        <w:jc w:val="both"/>
        <w:rPr>
          <w:color w:val="000000" w:themeColor="text1"/>
          <w:sz w:val="24"/>
          <w:szCs w:val="24"/>
        </w:rPr>
      </w:pPr>
      <w:r w:rsidRPr="00F504B7">
        <w:rPr>
          <w:b/>
          <w:bCs/>
          <w:color w:val="000000" w:themeColor="text1"/>
          <w:sz w:val="24"/>
          <w:szCs w:val="24"/>
        </w:rPr>
        <w:t>Sinkronisasi dengan Kali Linux:</w:t>
      </w:r>
    </w:p>
    <w:p w14:paraId="7D2F771F" w14:textId="77777777" w:rsidR="00F504B7" w:rsidRPr="00F504B7" w:rsidRDefault="00F504B7" w:rsidP="00F504B7">
      <w:pPr>
        <w:numPr>
          <w:ilvl w:val="1"/>
          <w:numId w:val="13"/>
        </w:numPr>
        <w:spacing w:line="360" w:lineRule="auto"/>
        <w:jc w:val="both"/>
        <w:rPr>
          <w:color w:val="000000" w:themeColor="text1"/>
          <w:sz w:val="24"/>
          <w:szCs w:val="24"/>
        </w:rPr>
      </w:pPr>
      <w:r w:rsidRPr="00F504B7">
        <w:rPr>
          <w:color w:val="000000" w:themeColor="text1"/>
          <w:sz w:val="24"/>
          <w:szCs w:val="24"/>
        </w:rPr>
        <w:t>Dikembangkan khusus untuk digunakan pada sistem operasi Kali Linux, platform populer untuk keamanan jaringan dan uji penetrasi.</w:t>
      </w:r>
    </w:p>
    <w:p w14:paraId="20F9CA23" w14:textId="77777777" w:rsidR="00F504B7" w:rsidRPr="00F504B7" w:rsidRDefault="00F504B7" w:rsidP="00F504B7">
      <w:pPr>
        <w:numPr>
          <w:ilvl w:val="0"/>
          <w:numId w:val="13"/>
        </w:numPr>
        <w:spacing w:line="360" w:lineRule="auto"/>
        <w:jc w:val="both"/>
        <w:rPr>
          <w:color w:val="000000" w:themeColor="text1"/>
          <w:sz w:val="24"/>
          <w:szCs w:val="24"/>
        </w:rPr>
      </w:pPr>
      <w:r w:rsidRPr="00F504B7">
        <w:rPr>
          <w:b/>
          <w:bCs/>
          <w:color w:val="000000" w:themeColor="text1"/>
          <w:sz w:val="24"/>
          <w:szCs w:val="24"/>
        </w:rPr>
        <w:t>Monitoring Real-time:</w:t>
      </w:r>
    </w:p>
    <w:p w14:paraId="29CC6D85" w14:textId="77777777" w:rsidR="00F504B7" w:rsidRPr="00F504B7" w:rsidRDefault="00F504B7" w:rsidP="00F504B7">
      <w:pPr>
        <w:numPr>
          <w:ilvl w:val="1"/>
          <w:numId w:val="13"/>
        </w:numPr>
        <w:spacing w:line="360" w:lineRule="auto"/>
        <w:jc w:val="both"/>
        <w:rPr>
          <w:color w:val="000000" w:themeColor="text1"/>
          <w:sz w:val="24"/>
          <w:szCs w:val="24"/>
        </w:rPr>
      </w:pPr>
      <w:r w:rsidRPr="00F504B7">
        <w:rPr>
          <w:color w:val="000000" w:themeColor="text1"/>
          <w:sz w:val="24"/>
          <w:szCs w:val="24"/>
        </w:rPr>
        <w:t>Memberikan kemampuan untuk memantau dan mendeteksi perubahan dalam jaringan secara real-time.</w:t>
      </w:r>
    </w:p>
    <w:p w14:paraId="229241C3" w14:textId="77777777" w:rsidR="00F504B7" w:rsidRPr="00F504B7" w:rsidRDefault="00F504B7" w:rsidP="00F504B7">
      <w:pPr>
        <w:numPr>
          <w:ilvl w:val="0"/>
          <w:numId w:val="13"/>
        </w:numPr>
        <w:spacing w:line="360" w:lineRule="auto"/>
        <w:jc w:val="both"/>
        <w:rPr>
          <w:color w:val="000000" w:themeColor="text1"/>
          <w:sz w:val="24"/>
          <w:szCs w:val="24"/>
        </w:rPr>
      </w:pPr>
      <w:r w:rsidRPr="00F504B7">
        <w:rPr>
          <w:b/>
          <w:bCs/>
          <w:color w:val="000000" w:themeColor="text1"/>
          <w:sz w:val="24"/>
          <w:szCs w:val="24"/>
        </w:rPr>
        <w:t>Pentingnya Pemahaman:</w:t>
      </w:r>
    </w:p>
    <w:p w14:paraId="5FF1A364" w14:textId="77777777" w:rsidR="00F504B7" w:rsidRPr="00F504B7" w:rsidRDefault="00F504B7" w:rsidP="00F504B7">
      <w:pPr>
        <w:numPr>
          <w:ilvl w:val="1"/>
          <w:numId w:val="13"/>
        </w:numPr>
        <w:spacing w:line="360" w:lineRule="auto"/>
        <w:jc w:val="both"/>
        <w:rPr>
          <w:color w:val="000000" w:themeColor="text1"/>
          <w:sz w:val="24"/>
          <w:szCs w:val="24"/>
        </w:rPr>
      </w:pPr>
      <w:r w:rsidRPr="00F504B7">
        <w:rPr>
          <w:color w:val="000000" w:themeColor="text1"/>
          <w:sz w:val="24"/>
          <w:szCs w:val="24"/>
        </w:rPr>
        <w:t>Pemahaman mendalam tentang penggunaan Bettercap sangat penting untuk menghindari penyalahgunaan dan memastikan bahwa alat ini digunakan dengan benar.</w:t>
      </w:r>
    </w:p>
    <w:p w14:paraId="54160D17" w14:textId="77777777" w:rsidR="00F504B7" w:rsidRPr="00F504B7" w:rsidRDefault="00F504B7" w:rsidP="00F504B7">
      <w:pPr>
        <w:spacing w:line="360" w:lineRule="auto"/>
        <w:jc w:val="both"/>
        <w:rPr>
          <w:color w:val="000000" w:themeColor="text1"/>
          <w:sz w:val="24"/>
          <w:szCs w:val="24"/>
        </w:rPr>
      </w:pPr>
      <w:r w:rsidRPr="00F504B7">
        <w:rPr>
          <w:color w:val="000000" w:themeColor="text1"/>
          <w:sz w:val="24"/>
          <w:szCs w:val="24"/>
        </w:rPr>
        <w:t xml:space="preserve">Penting untuk diingat bahwa Bettercap, seperti alat keamanan lainnya, seharusnya hanya digunakan oleh profesional keamanan yang memahami implikasi etis dan </w:t>
      </w:r>
      <w:r w:rsidRPr="00F504B7">
        <w:rPr>
          <w:color w:val="000000" w:themeColor="text1"/>
          <w:sz w:val="24"/>
          <w:szCs w:val="24"/>
        </w:rPr>
        <w:lastRenderedPageBreak/>
        <w:t>hukum dari kegiatan yang mereka lakukan. Selain itu, penggunaan Bettercap pada jaringan tanpa izin dapat melanggar hukum dan etika.</w:t>
      </w:r>
    </w:p>
    <w:p w14:paraId="0F1E8CA3" w14:textId="6D011C6B" w:rsidR="00DA6255" w:rsidRPr="00F504B7" w:rsidRDefault="00DA6255" w:rsidP="00DA6255">
      <w:pPr>
        <w:spacing w:line="360" w:lineRule="auto"/>
        <w:jc w:val="both"/>
        <w:rPr>
          <w:color w:val="000000" w:themeColor="text1"/>
          <w:sz w:val="24"/>
          <w:szCs w:val="24"/>
        </w:rPr>
      </w:pPr>
    </w:p>
    <w:sectPr w:rsidR="00DA6255" w:rsidRPr="00F504B7" w:rsidSect="00CB0B66">
      <w:footerReference w:type="default" r:id="rId17"/>
      <w:pgSz w:w="11920" w:h="16840"/>
      <w:pgMar w:top="2268" w:right="1701" w:bottom="1701" w:left="2268" w:header="0" w:footer="75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89228" w14:textId="77777777" w:rsidR="00825C1A" w:rsidRDefault="00825C1A">
      <w:r>
        <w:separator/>
      </w:r>
    </w:p>
  </w:endnote>
  <w:endnote w:type="continuationSeparator" w:id="0">
    <w:p w14:paraId="24CDE1C7" w14:textId="77777777" w:rsidR="00825C1A" w:rsidRDefault="00825C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367F0" w14:textId="21D477D6" w:rsidR="00715DA6" w:rsidRDefault="0040289E">
    <w:pPr>
      <w:spacing w:line="200" w:lineRule="exact"/>
    </w:pPr>
    <w:r>
      <w:rPr>
        <w:noProof/>
      </w:rPr>
      <mc:AlternateContent>
        <mc:Choice Requires="wps">
          <w:drawing>
            <wp:anchor distT="0" distB="0" distL="114300" distR="114300" simplePos="0" relativeHeight="251658240" behindDoc="1" locked="0" layoutInCell="1" allowOverlap="1" wp14:anchorId="1542875A" wp14:editId="53DEB50C">
              <wp:simplePos x="0" y="0"/>
              <wp:positionH relativeFrom="page">
                <wp:posOffset>6386195</wp:posOffset>
              </wp:positionH>
              <wp:positionV relativeFrom="page">
                <wp:posOffset>10071735</wp:posOffset>
              </wp:positionV>
              <wp:extent cx="121920" cy="165735"/>
              <wp:effectExtent l="4445" t="3810" r="0" b="1905"/>
              <wp:wrapNone/>
              <wp:docPr id="12988389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02B98" w14:textId="77777777" w:rsidR="00715DA6" w:rsidRDefault="00715DA6">
                          <w:pPr>
                            <w:spacing w:line="240" w:lineRule="exact"/>
                            <w:ind w:left="40"/>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rsidR="00DA6255">
                            <w:rPr>
                              <w:rFonts w:ascii="Calibri" w:eastAsia="Calibri" w:hAnsi="Calibri" w:cs="Calibri"/>
                              <w:noProof/>
                              <w:position w:val="1"/>
                              <w:sz w:val="22"/>
                              <w:szCs w:val="22"/>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42875A" id="_x0000_t202" coordsize="21600,21600" o:spt="202" path="m,l,21600r21600,l21600,xe">
              <v:stroke joinstyle="miter"/>
              <v:path gradientshapeok="t" o:connecttype="rect"/>
            </v:shapetype>
            <v:shape id="Text Box 2" o:spid="_x0000_s1026" type="#_x0000_t202" style="position:absolute;margin-left:502.85pt;margin-top:793.05pt;width:9.6pt;height:13.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" filled="f" stroked="f">
              <v:textbox inset="0,0,0,0">
                <w:txbxContent>
                  <w:p w14:paraId="5FC02B98" w14:textId="77777777" w:rsidR="00715DA6" w:rsidRDefault="00715DA6">
                    <w:pPr>
                      <w:spacing w:line="240" w:lineRule="exact"/>
                      <w:ind w:left="40"/>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rsidR="00DA6255">
                      <w:rPr>
                        <w:rFonts w:ascii="Calibri" w:eastAsia="Calibri" w:hAnsi="Calibri" w:cs="Calibri"/>
                        <w:noProof/>
                        <w:position w:val="1"/>
                        <w:sz w:val="22"/>
                        <w:szCs w:val="22"/>
                      </w:rP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4FF79" w14:textId="1392F59F" w:rsidR="00073F94" w:rsidRDefault="00DA6255" w:rsidP="00B946F3">
    <w:pPr>
      <w:tabs>
        <w:tab w:val="right" w:pos="7951"/>
      </w:tabs>
      <w:spacing w:line="200" w:lineRule="exact"/>
    </w:pPr>
    <w:r>
      <w:rPr>
        <w:noProof/>
      </w:rPr>
      <mc:AlternateContent>
        <mc:Choice Requires="wps">
          <w:drawing>
            <wp:anchor distT="0" distB="0" distL="114300" distR="114300" simplePos="0" relativeHeight="251657216" behindDoc="1" locked="0" layoutInCell="1" allowOverlap="1" wp14:anchorId="7A56B5E3" wp14:editId="117A1561">
              <wp:simplePos x="0" y="0"/>
              <wp:positionH relativeFrom="page">
                <wp:posOffset>6386195</wp:posOffset>
              </wp:positionH>
              <wp:positionV relativeFrom="page">
                <wp:posOffset>10071735</wp:posOffset>
              </wp:positionV>
              <wp:extent cx="121920" cy="165735"/>
              <wp:effectExtent l="4445" t="3810" r="0" b="190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DB7" w14:textId="5DF66929" w:rsidR="00073F94" w:rsidRDefault="00AC2896">
                          <w:pPr>
                            <w:spacing w:line="240" w:lineRule="exact"/>
                            <w:ind w:left="40"/>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rsidR="00DA6255">
                            <w:rPr>
                              <w:rFonts w:ascii="Calibri" w:eastAsia="Calibri" w:hAnsi="Calibri" w:cs="Calibri"/>
                              <w:noProof/>
                              <w:position w:val="1"/>
                              <w:sz w:val="22"/>
                              <w:szCs w:val="22"/>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56B5E3" id="_x0000_t202" coordsize="21600,21600" o:spt="202" path="m,l,21600r21600,l21600,xe">
              <v:stroke joinstyle="miter"/>
              <v:path gradientshapeok="t" o:connecttype="rect"/>
            </v:shapetype>
            <v:shape id="Text Box 24" o:spid="_x0000_s1027" type="#_x0000_t202" style="position:absolute;margin-left:502.85pt;margin-top:793.05pt;width:9.6pt;height:13.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" filled="f" stroked="f">
              <v:textbox inset="0,0,0,0">
                <w:txbxContent>
                  <w:p w14:paraId="1990BDB7" w14:textId="5DF66929" w:rsidR="00073F94" w:rsidRDefault="00AC2896">
                    <w:pPr>
                      <w:spacing w:line="240" w:lineRule="exact"/>
                      <w:ind w:left="40"/>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rsidR="00DA6255">
                      <w:rPr>
                        <w:rFonts w:ascii="Calibri" w:eastAsia="Calibri" w:hAnsi="Calibri" w:cs="Calibri"/>
                        <w:noProof/>
                        <w:position w:val="1"/>
                        <w:sz w:val="22"/>
                        <w:szCs w:val="22"/>
                      </w:rPr>
                      <w:t>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9C0DD5" w14:textId="77777777" w:rsidR="00825C1A" w:rsidRDefault="00825C1A">
      <w:r>
        <w:separator/>
      </w:r>
    </w:p>
  </w:footnote>
  <w:footnote w:type="continuationSeparator" w:id="0">
    <w:p w14:paraId="417AA3CB" w14:textId="77777777" w:rsidR="00825C1A" w:rsidRDefault="00825C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15B0"/>
    <w:multiLevelType w:val="hybridMultilevel"/>
    <w:tmpl w:val="52CEFCB0"/>
    <w:lvl w:ilvl="0" w:tplc="BDD4FA28">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 w15:restartNumberingAfterBreak="0">
    <w:nsid w:val="033111E4"/>
    <w:multiLevelType w:val="multilevel"/>
    <w:tmpl w:val="2A34842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 w15:restartNumberingAfterBreak="0">
    <w:nsid w:val="14C74644"/>
    <w:multiLevelType w:val="hybridMultilevel"/>
    <w:tmpl w:val="CB286354"/>
    <w:lvl w:ilvl="0" w:tplc="CF322E8E">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 w15:restartNumberingAfterBreak="0">
    <w:nsid w:val="1869367B"/>
    <w:multiLevelType w:val="hybridMultilevel"/>
    <w:tmpl w:val="A3F2EABE"/>
    <w:lvl w:ilvl="0" w:tplc="0409000F">
      <w:start w:val="1"/>
      <w:numFmt w:val="decimal"/>
      <w:lvlText w:val="%1."/>
      <w:lvlJc w:val="left"/>
      <w:pPr>
        <w:ind w:left="1308" w:hanging="360"/>
      </w:pPr>
    </w:lvl>
    <w:lvl w:ilvl="1" w:tplc="04090019" w:tentative="1">
      <w:start w:val="1"/>
      <w:numFmt w:val="lowerLetter"/>
      <w:lvlText w:val="%2."/>
      <w:lvlJc w:val="left"/>
      <w:pPr>
        <w:ind w:left="2028" w:hanging="360"/>
      </w:pPr>
    </w:lvl>
    <w:lvl w:ilvl="2" w:tplc="0409001B" w:tentative="1">
      <w:start w:val="1"/>
      <w:numFmt w:val="lowerRoman"/>
      <w:lvlText w:val="%3."/>
      <w:lvlJc w:val="right"/>
      <w:pPr>
        <w:ind w:left="2748" w:hanging="180"/>
      </w:pPr>
    </w:lvl>
    <w:lvl w:ilvl="3" w:tplc="0409000F" w:tentative="1">
      <w:start w:val="1"/>
      <w:numFmt w:val="decimal"/>
      <w:lvlText w:val="%4."/>
      <w:lvlJc w:val="left"/>
      <w:pPr>
        <w:ind w:left="3468" w:hanging="360"/>
      </w:pPr>
    </w:lvl>
    <w:lvl w:ilvl="4" w:tplc="04090019" w:tentative="1">
      <w:start w:val="1"/>
      <w:numFmt w:val="lowerLetter"/>
      <w:lvlText w:val="%5."/>
      <w:lvlJc w:val="left"/>
      <w:pPr>
        <w:ind w:left="4188" w:hanging="360"/>
      </w:pPr>
    </w:lvl>
    <w:lvl w:ilvl="5" w:tplc="0409001B" w:tentative="1">
      <w:start w:val="1"/>
      <w:numFmt w:val="lowerRoman"/>
      <w:lvlText w:val="%6."/>
      <w:lvlJc w:val="right"/>
      <w:pPr>
        <w:ind w:left="4908" w:hanging="180"/>
      </w:pPr>
    </w:lvl>
    <w:lvl w:ilvl="6" w:tplc="0409000F" w:tentative="1">
      <w:start w:val="1"/>
      <w:numFmt w:val="decimal"/>
      <w:lvlText w:val="%7."/>
      <w:lvlJc w:val="left"/>
      <w:pPr>
        <w:ind w:left="5628" w:hanging="360"/>
      </w:pPr>
    </w:lvl>
    <w:lvl w:ilvl="7" w:tplc="04090019" w:tentative="1">
      <w:start w:val="1"/>
      <w:numFmt w:val="lowerLetter"/>
      <w:lvlText w:val="%8."/>
      <w:lvlJc w:val="left"/>
      <w:pPr>
        <w:ind w:left="6348" w:hanging="360"/>
      </w:pPr>
    </w:lvl>
    <w:lvl w:ilvl="8" w:tplc="0409001B" w:tentative="1">
      <w:start w:val="1"/>
      <w:numFmt w:val="lowerRoman"/>
      <w:lvlText w:val="%9."/>
      <w:lvlJc w:val="right"/>
      <w:pPr>
        <w:ind w:left="7068" w:hanging="180"/>
      </w:pPr>
    </w:lvl>
  </w:abstractNum>
  <w:abstractNum w:abstractNumId="4" w15:restartNumberingAfterBreak="0">
    <w:nsid w:val="2B407057"/>
    <w:multiLevelType w:val="multilevel"/>
    <w:tmpl w:val="11AC5A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E97E51"/>
    <w:multiLevelType w:val="hybridMultilevel"/>
    <w:tmpl w:val="70E68908"/>
    <w:lvl w:ilvl="0" w:tplc="57889602">
      <w:start w:val="1"/>
      <w:numFmt w:val="decimal"/>
      <w:lvlText w:val="%1."/>
      <w:lvlJc w:val="left"/>
      <w:pPr>
        <w:ind w:left="948" w:hanging="360"/>
      </w:pPr>
      <w:rPr>
        <w:rFonts w:hint="default"/>
      </w:rPr>
    </w:lvl>
    <w:lvl w:ilvl="1" w:tplc="04090019" w:tentative="1">
      <w:start w:val="1"/>
      <w:numFmt w:val="lowerLetter"/>
      <w:lvlText w:val="%2."/>
      <w:lvlJc w:val="left"/>
      <w:pPr>
        <w:ind w:left="1668" w:hanging="360"/>
      </w:pPr>
    </w:lvl>
    <w:lvl w:ilvl="2" w:tplc="0409001B" w:tentative="1">
      <w:start w:val="1"/>
      <w:numFmt w:val="lowerRoman"/>
      <w:lvlText w:val="%3."/>
      <w:lvlJc w:val="right"/>
      <w:pPr>
        <w:ind w:left="2388" w:hanging="180"/>
      </w:pPr>
    </w:lvl>
    <w:lvl w:ilvl="3" w:tplc="0409000F" w:tentative="1">
      <w:start w:val="1"/>
      <w:numFmt w:val="decimal"/>
      <w:lvlText w:val="%4."/>
      <w:lvlJc w:val="left"/>
      <w:pPr>
        <w:ind w:left="3108" w:hanging="360"/>
      </w:pPr>
    </w:lvl>
    <w:lvl w:ilvl="4" w:tplc="04090019" w:tentative="1">
      <w:start w:val="1"/>
      <w:numFmt w:val="lowerLetter"/>
      <w:lvlText w:val="%5."/>
      <w:lvlJc w:val="left"/>
      <w:pPr>
        <w:ind w:left="3828" w:hanging="360"/>
      </w:pPr>
    </w:lvl>
    <w:lvl w:ilvl="5" w:tplc="0409001B" w:tentative="1">
      <w:start w:val="1"/>
      <w:numFmt w:val="lowerRoman"/>
      <w:lvlText w:val="%6."/>
      <w:lvlJc w:val="right"/>
      <w:pPr>
        <w:ind w:left="4548" w:hanging="180"/>
      </w:pPr>
    </w:lvl>
    <w:lvl w:ilvl="6" w:tplc="0409000F" w:tentative="1">
      <w:start w:val="1"/>
      <w:numFmt w:val="decimal"/>
      <w:lvlText w:val="%7."/>
      <w:lvlJc w:val="left"/>
      <w:pPr>
        <w:ind w:left="5268" w:hanging="360"/>
      </w:pPr>
    </w:lvl>
    <w:lvl w:ilvl="7" w:tplc="04090019" w:tentative="1">
      <w:start w:val="1"/>
      <w:numFmt w:val="lowerLetter"/>
      <w:lvlText w:val="%8."/>
      <w:lvlJc w:val="left"/>
      <w:pPr>
        <w:ind w:left="5988" w:hanging="360"/>
      </w:pPr>
    </w:lvl>
    <w:lvl w:ilvl="8" w:tplc="0409001B" w:tentative="1">
      <w:start w:val="1"/>
      <w:numFmt w:val="lowerRoman"/>
      <w:lvlText w:val="%9."/>
      <w:lvlJc w:val="right"/>
      <w:pPr>
        <w:ind w:left="6708" w:hanging="180"/>
      </w:pPr>
    </w:lvl>
  </w:abstractNum>
  <w:abstractNum w:abstractNumId="6" w15:restartNumberingAfterBreak="0">
    <w:nsid w:val="34E74A3E"/>
    <w:multiLevelType w:val="hybridMultilevel"/>
    <w:tmpl w:val="E0FCC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736BC7"/>
    <w:multiLevelType w:val="hybridMultilevel"/>
    <w:tmpl w:val="DFDCB6E4"/>
    <w:lvl w:ilvl="0" w:tplc="57889602">
      <w:start w:val="1"/>
      <w:numFmt w:val="decimal"/>
      <w:lvlText w:val="%1."/>
      <w:lvlJc w:val="left"/>
      <w:pPr>
        <w:ind w:left="9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D85767"/>
    <w:multiLevelType w:val="hybridMultilevel"/>
    <w:tmpl w:val="F3E06874"/>
    <w:lvl w:ilvl="0" w:tplc="04090001">
      <w:start w:val="1"/>
      <w:numFmt w:val="bullet"/>
      <w:lvlText w:val=""/>
      <w:lvlJc w:val="left"/>
      <w:pPr>
        <w:ind w:left="1308" w:hanging="360"/>
      </w:pPr>
      <w:rPr>
        <w:rFonts w:ascii="Symbol" w:hAnsi="Symbol" w:hint="default"/>
      </w:rPr>
    </w:lvl>
    <w:lvl w:ilvl="1" w:tplc="04090003" w:tentative="1">
      <w:start w:val="1"/>
      <w:numFmt w:val="bullet"/>
      <w:lvlText w:val="o"/>
      <w:lvlJc w:val="left"/>
      <w:pPr>
        <w:ind w:left="2028" w:hanging="360"/>
      </w:pPr>
      <w:rPr>
        <w:rFonts w:ascii="Courier New" w:hAnsi="Courier New" w:cs="Courier New" w:hint="default"/>
      </w:rPr>
    </w:lvl>
    <w:lvl w:ilvl="2" w:tplc="04090005" w:tentative="1">
      <w:start w:val="1"/>
      <w:numFmt w:val="bullet"/>
      <w:lvlText w:val=""/>
      <w:lvlJc w:val="left"/>
      <w:pPr>
        <w:ind w:left="2748" w:hanging="360"/>
      </w:pPr>
      <w:rPr>
        <w:rFonts w:ascii="Wingdings" w:hAnsi="Wingdings" w:hint="default"/>
      </w:rPr>
    </w:lvl>
    <w:lvl w:ilvl="3" w:tplc="04090001" w:tentative="1">
      <w:start w:val="1"/>
      <w:numFmt w:val="bullet"/>
      <w:lvlText w:val=""/>
      <w:lvlJc w:val="left"/>
      <w:pPr>
        <w:ind w:left="3468" w:hanging="360"/>
      </w:pPr>
      <w:rPr>
        <w:rFonts w:ascii="Symbol" w:hAnsi="Symbol" w:hint="default"/>
      </w:rPr>
    </w:lvl>
    <w:lvl w:ilvl="4" w:tplc="04090003" w:tentative="1">
      <w:start w:val="1"/>
      <w:numFmt w:val="bullet"/>
      <w:lvlText w:val="o"/>
      <w:lvlJc w:val="left"/>
      <w:pPr>
        <w:ind w:left="4188" w:hanging="360"/>
      </w:pPr>
      <w:rPr>
        <w:rFonts w:ascii="Courier New" w:hAnsi="Courier New" w:cs="Courier New" w:hint="default"/>
      </w:rPr>
    </w:lvl>
    <w:lvl w:ilvl="5" w:tplc="04090005" w:tentative="1">
      <w:start w:val="1"/>
      <w:numFmt w:val="bullet"/>
      <w:lvlText w:val=""/>
      <w:lvlJc w:val="left"/>
      <w:pPr>
        <w:ind w:left="4908" w:hanging="360"/>
      </w:pPr>
      <w:rPr>
        <w:rFonts w:ascii="Wingdings" w:hAnsi="Wingdings" w:hint="default"/>
      </w:rPr>
    </w:lvl>
    <w:lvl w:ilvl="6" w:tplc="04090001" w:tentative="1">
      <w:start w:val="1"/>
      <w:numFmt w:val="bullet"/>
      <w:lvlText w:val=""/>
      <w:lvlJc w:val="left"/>
      <w:pPr>
        <w:ind w:left="5628" w:hanging="360"/>
      </w:pPr>
      <w:rPr>
        <w:rFonts w:ascii="Symbol" w:hAnsi="Symbol" w:hint="default"/>
      </w:rPr>
    </w:lvl>
    <w:lvl w:ilvl="7" w:tplc="04090003" w:tentative="1">
      <w:start w:val="1"/>
      <w:numFmt w:val="bullet"/>
      <w:lvlText w:val="o"/>
      <w:lvlJc w:val="left"/>
      <w:pPr>
        <w:ind w:left="6348" w:hanging="360"/>
      </w:pPr>
      <w:rPr>
        <w:rFonts w:ascii="Courier New" w:hAnsi="Courier New" w:cs="Courier New" w:hint="default"/>
      </w:rPr>
    </w:lvl>
    <w:lvl w:ilvl="8" w:tplc="04090005" w:tentative="1">
      <w:start w:val="1"/>
      <w:numFmt w:val="bullet"/>
      <w:lvlText w:val=""/>
      <w:lvlJc w:val="left"/>
      <w:pPr>
        <w:ind w:left="7068" w:hanging="360"/>
      </w:pPr>
      <w:rPr>
        <w:rFonts w:ascii="Wingdings" w:hAnsi="Wingdings" w:hint="default"/>
      </w:rPr>
    </w:lvl>
  </w:abstractNum>
  <w:abstractNum w:abstractNumId="9" w15:restartNumberingAfterBreak="0">
    <w:nsid w:val="581D1E85"/>
    <w:multiLevelType w:val="hybridMultilevel"/>
    <w:tmpl w:val="0FEE66FC"/>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0" w15:restartNumberingAfterBreak="0">
    <w:nsid w:val="633538D6"/>
    <w:multiLevelType w:val="hybridMultilevel"/>
    <w:tmpl w:val="754C42FC"/>
    <w:lvl w:ilvl="0" w:tplc="878810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8825B3"/>
    <w:multiLevelType w:val="hybridMultilevel"/>
    <w:tmpl w:val="79F64AD8"/>
    <w:lvl w:ilvl="0" w:tplc="CD0AB07E">
      <w:start w:val="3"/>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05300CE"/>
    <w:multiLevelType w:val="hybridMultilevel"/>
    <w:tmpl w:val="1820E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75736F"/>
    <w:multiLevelType w:val="hybridMultilevel"/>
    <w:tmpl w:val="1B62E10C"/>
    <w:lvl w:ilvl="0" w:tplc="94AE455A">
      <w:start w:val="1"/>
      <w:numFmt w:val="upperRoman"/>
      <w:lvlText w:val="%1."/>
      <w:lvlJc w:val="left"/>
      <w:pPr>
        <w:ind w:left="578" w:hanging="720"/>
      </w:pPr>
      <w:rPr>
        <w:rFonts w:hint="default"/>
      </w:rPr>
    </w:lvl>
    <w:lvl w:ilvl="1" w:tplc="04090019" w:tentative="1">
      <w:start w:val="1"/>
      <w:numFmt w:val="lowerLetter"/>
      <w:lvlText w:val="%2."/>
      <w:lvlJc w:val="left"/>
      <w:pPr>
        <w:ind w:left="938" w:hanging="360"/>
      </w:pPr>
    </w:lvl>
    <w:lvl w:ilvl="2" w:tplc="0409001B" w:tentative="1">
      <w:start w:val="1"/>
      <w:numFmt w:val="lowerRoman"/>
      <w:lvlText w:val="%3."/>
      <w:lvlJc w:val="right"/>
      <w:pPr>
        <w:ind w:left="1658" w:hanging="180"/>
      </w:pPr>
    </w:lvl>
    <w:lvl w:ilvl="3" w:tplc="0409000F" w:tentative="1">
      <w:start w:val="1"/>
      <w:numFmt w:val="decimal"/>
      <w:lvlText w:val="%4."/>
      <w:lvlJc w:val="left"/>
      <w:pPr>
        <w:ind w:left="2378" w:hanging="360"/>
      </w:pPr>
    </w:lvl>
    <w:lvl w:ilvl="4" w:tplc="04090019" w:tentative="1">
      <w:start w:val="1"/>
      <w:numFmt w:val="lowerLetter"/>
      <w:lvlText w:val="%5."/>
      <w:lvlJc w:val="left"/>
      <w:pPr>
        <w:ind w:left="3098" w:hanging="360"/>
      </w:pPr>
    </w:lvl>
    <w:lvl w:ilvl="5" w:tplc="0409001B" w:tentative="1">
      <w:start w:val="1"/>
      <w:numFmt w:val="lowerRoman"/>
      <w:lvlText w:val="%6."/>
      <w:lvlJc w:val="right"/>
      <w:pPr>
        <w:ind w:left="3818" w:hanging="180"/>
      </w:pPr>
    </w:lvl>
    <w:lvl w:ilvl="6" w:tplc="0409000F" w:tentative="1">
      <w:start w:val="1"/>
      <w:numFmt w:val="decimal"/>
      <w:lvlText w:val="%7."/>
      <w:lvlJc w:val="left"/>
      <w:pPr>
        <w:ind w:left="4538" w:hanging="360"/>
      </w:pPr>
    </w:lvl>
    <w:lvl w:ilvl="7" w:tplc="04090019" w:tentative="1">
      <w:start w:val="1"/>
      <w:numFmt w:val="lowerLetter"/>
      <w:lvlText w:val="%8."/>
      <w:lvlJc w:val="left"/>
      <w:pPr>
        <w:ind w:left="5258" w:hanging="360"/>
      </w:pPr>
    </w:lvl>
    <w:lvl w:ilvl="8" w:tplc="0409001B" w:tentative="1">
      <w:start w:val="1"/>
      <w:numFmt w:val="lowerRoman"/>
      <w:lvlText w:val="%9."/>
      <w:lvlJc w:val="right"/>
      <w:pPr>
        <w:ind w:left="5978" w:hanging="180"/>
      </w:pPr>
    </w:lvl>
  </w:abstractNum>
  <w:num w:numId="1" w16cid:durableId="725104217">
    <w:abstractNumId w:val="1"/>
  </w:num>
  <w:num w:numId="2" w16cid:durableId="1776437946">
    <w:abstractNumId w:val="8"/>
  </w:num>
  <w:num w:numId="3" w16cid:durableId="1914507120">
    <w:abstractNumId w:val="3"/>
  </w:num>
  <w:num w:numId="4" w16cid:durableId="1015423011">
    <w:abstractNumId w:val="5"/>
  </w:num>
  <w:num w:numId="5" w16cid:durableId="1500272695">
    <w:abstractNumId w:val="7"/>
  </w:num>
  <w:num w:numId="6" w16cid:durableId="1246381285">
    <w:abstractNumId w:val="10"/>
  </w:num>
  <w:num w:numId="7" w16cid:durableId="1156603955">
    <w:abstractNumId w:val="0"/>
  </w:num>
  <w:num w:numId="8" w16cid:durableId="67776297">
    <w:abstractNumId w:val="9"/>
  </w:num>
  <w:num w:numId="9" w16cid:durableId="582372801">
    <w:abstractNumId w:val="2"/>
  </w:num>
  <w:num w:numId="10" w16cid:durableId="242885582">
    <w:abstractNumId w:val="13"/>
  </w:num>
  <w:num w:numId="11" w16cid:durableId="1549222864">
    <w:abstractNumId w:val="6"/>
  </w:num>
  <w:num w:numId="12" w16cid:durableId="1348218739">
    <w:abstractNumId w:val="12"/>
  </w:num>
  <w:num w:numId="13" w16cid:durableId="180168282">
    <w:abstractNumId w:val="4"/>
  </w:num>
  <w:num w:numId="14" w16cid:durableId="3001119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F94"/>
    <w:rsid w:val="00073F94"/>
    <w:rsid w:val="000A2CB9"/>
    <w:rsid w:val="001934FE"/>
    <w:rsid w:val="001D2395"/>
    <w:rsid w:val="001F038B"/>
    <w:rsid w:val="00243504"/>
    <w:rsid w:val="00337ABC"/>
    <w:rsid w:val="003B1875"/>
    <w:rsid w:val="0040289E"/>
    <w:rsid w:val="00672F56"/>
    <w:rsid w:val="00715DA6"/>
    <w:rsid w:val="007358F0"/>
    <w:rsid w:val="00825C1A"/>
    <w:rsid w:val="008332A1"/>
    <w:rsid w:val="00962B81"/>
    <w:rsid w:val="009F5A96"/>
    <w:rsid w:val="00AC2896"/>
    <w:rsid w:val="00B46562"/>
    <w:rsid w:val="00B946F3"/>
    <w:rsid w:val="00CB0B66"/>
    <w:rsid w:val="00DA6255"/>
    <w:rsid w:val="00F504B7"/>
    <w:rsid w:val="00FA0F1F"/>
    <w:rsid w:val="00FC4E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81B1A8"/>
  <w15:docId w15:val="{6A643F33-EE90-4B20-A5ED-8B4177902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Footer">
    <w:name w:val="footer"/>
    <w:basedOn w:val="Normal"/>
    <w:link w:val="FooterChar"/>
    <w:uiPriority w:val="99"/>
    <w:unhideWhenUsed/>
    <w:rsid w:val="00715DA6"/>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715DA6"/>
    <w:rPr>
      <w:rFonts w:asciiTheme="minorHAnsi" w:eastAsiaTheme="minorHAnsi" w:hAnsiTheme="minorHAnsi" w:cstheme="minorBidi"/>
      <w:sz w:val="22"/>
      <w:szCs w:val="22"/>
    </w:rPr>
  </w:style>
  <w:style w:type="paragraph" w:styleId="BodyText">
    <w:name w:val="Body Text"/>
    <w:basedOn w:val="Normal"/>
    <w:link w:val="BodyTextChar"/>
    <w:uiPriority w:val="1"/>
    <w:qFormat/>
    <w:rsid w:val="00715DA6"/>
    <w:pPr>
      <w:widowControl w:val="0"/>
      <w:autoSpaceDE w:val="0"/>
      <w:autoSpaceDN w:val="0"/>
      <w:ind w:left="140"/>
    </w:pPr>
    <w:rPr>
      <w:sz w:val="24"/>
      <w:szCs w:val="24"/>
    </w:rPr>
  </w:style>
  <w:style w:type="character" w:customStyle="1" w:styleId="BodyTextChar">
    <w:name w:val="Body Text Char"/>
    <w:basedOn w:val="DefaultParagraphFont"/>
    <w:link w:val="BodyText"/>
    <w:uiPriority w:val="1"/>
    <w:rsid w:val="00715DA6"/>
    <w:rPr>
      <w:sz w:val="24"/>
      <w:szCs w:val="24"/>
    </w:rPr>
  </w:style>
  <w:style w:type="paragraph" w:styleId="ListParagraph">
    <w:name w:val="List Paragraph"/>
    <w:basedOn w:val="Normal"/>
    <w:uiPriority w:val="34"/>
    <w:qFormat/>
    <w:rsid w:val="00715DA6"/>
    <w:pPr>
      <w:ind w:left="720"/>
      <w:contextualSpacing/>
    </w:pPr>
  </w:style>
  <w:style w:type="paragraph" w:styleId="Header">
    <w:name w:val="header"/>
    <w:basedOn w:val="Normal"/>
    <w:link w:val="HeaderChar"/>
    <w:uiPriority w:val="99"/>
    <w:unhideWhenUsed/>
    <w:rsid w:val="00CB0B66"/>
    <w:pPr>
      <w:tabs>
        <w:tab w:val="center" w:pos="4680"/>
        <w:tab w:val="right" w:pos="9360"/>
      </w:tabs>
    </w:pPr>
  </w:style>
  <w:style w:type="character" w:customStyle="1" w:styleId="HeaderChar">
    <w:name w:val="Header Char"/>
    <w:basedOn w:val="DefaultParagraphFont"/>
    <w:link w:val="Header"/>
    <w:uiPriority w:val="99"/>
    <w:rsid w:val="00CB0B66"/>
  </w:style>
  <w:style w:type="paragraph" w:styleId="NormalWeb">
    <w:name w:val="Normal (Web)"/>
    <w:basedOn w:val="Normal"/>
    <w:uiPriority w:val="99"/>
    <w:semiHidden/>
    <w:unhideWhenUsed/>
    <w:rsid w:val="00672F56"/>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58715">
      <w:bodyDiv w:val="1"/>
      <w:marLeft w:val="0"/>
      <w:marRight w:val="0"/>
      <w:marTop w:val="0"/>
      <w:marBottom w:val="0"/>
      <w:divBdr>
        <w:top w:val="none" w:sz="0" w:space="0" w:color="auto"/>
        <w:left w:val="none" w:sz="0" w:space="0" w:color="auto"/>
        <w:bottom w:val="none" w:sz="0" w:space="0" w:color="auto"/>
        <w:right w:val="none" w:sz="0" w:space="0" w:color="auto"/>
      </w:divBdr>
    </w:div>
    <w:div w:id="755060122">
      <w:bodyDiv w:val="1"/>
      <w:marLeft w:val="0"/>
      <w:marRight w:val="0"/>
      <w:marTop w:val="0"/>
      <w:marBottom w:val="0"/>
      <w:divBdr>
        <w:top w:val="none" w:sz="0" w:space="0" w:color="auto"/>
        <w:left w:val="none" w:sz="0" w:space="0" w:color="auto"/>
        <w:bottom w:val="none" w:sz="0" w:space="0" w:color="auto"/>
        <w:right w:val="none" w:sz="0" w:space="0" w:color="auto"/>
      </w:divBdr>
    </w:div>
    <w:div w:id="1052729506">
      <w:bodyDiv w:val="1"/>
      <w:marLeft w:val="0"/>
      <w:marRight w:val="0"/>
      <w:marTop w:val="0"/>
      <w:marBottom w:val="0"/>
      <w:divBdr>
        <w:top w:val="none" w:sz="0" w:space="0" w:color="auto"/>
        <w:left w:val="none" w:sz="0" w:space="0" w:color="auto"/>
        <w:bottom w:val="none" w:sz="0" w:space="0" w:color="auto"/>
        <w:right w:val="none" w:sz="0" w:space="0" w:color="auto"/>
      </w:divBdr>
    </w:div>
    <w:div w:id="1246527277">
      <w:bodyDiv w:val="1"/>
      <w:marLeft w:val="0"/>
      <w:marRight w:val="0"/>
      <w:marTop w:val="0"/>
      <w:marBottom w:val="0"/>
      <w:divBdr>
        <w:top w:val="none" w:sz="0" w:space="0" w:color="auto"/>
        <w:left w:val="none" w:sz="0" w:space="0" w:color="auto"/>
        <w:bottom w:val="none" w:sz="0" w:space="0" w:color="auto"/>
        <w:right w:val="none" w:sz="0" w:space="0" w:color="auto"/>
      </w:divBdr>
    </w:div>
    <w:div w:id="2097553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78C72-6111-41D0-BC69-8150CD1AB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10</Pages>
  <Words>1202</Words>
  <Characters>6856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Diki Candra</cp:lastModifiedBy>
  <cp:revision>5</cp:revision>
  <dcterms:created xsi:type="dcterms:W3CDTF">2023-11-21T08:34:00Z</dcterms:created>
  <dcterms:modified xsi:type="dcterms:W3CDTF">2023-12-21T04:39:00Z</dcterms:modified>
</cp:coreProperties>
</file>